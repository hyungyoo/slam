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207" w:type="dxa"/>
        <w:tblInd w:w="-318" w:type="dxa"/>
        <w:tblLayout w:type="fixed"/>
        <w:tblLook w:val="0000"/>
      </w:tblPr>
      <w:tblGrid>
        <w:gridCol w:w="10207"/>
      </w:tblGrid>
      <w:tr w:rsidR="00D87C4A" w:rsidRPr="00D02789" w:rsidTr="00D33EBB">
        <w:trPr>
          <w:trHeight w:val="386"/>
        </w:trPr>
        <w:tc>
          <w:tcPr>
            <w:tcW w:w="10207" w:type="dxa"/>
            <w:tcBorders>
              <w:top w:val="single" w:sz="8" w:space="0" w:color="000000"/>
              <w:left w:val="single" w:sz="8" w:space="0" w:color="000000"/>
              <w:bottom w:val="single" w:sz="8" w:space="0" w:color="000000"/>
              <w:right w:val="single" w:sz="8" w:space="0" w:color="000000"/>
            </w:tcBorders>
          </w:tcPr>
          <w:p w:rsidR="00D87C4A" w:rsidRPr="00D02789" w:rsidRDefault="00D87C4A" w:rsidP="00D02789">
            <w:pPr>
              <w:spacing w:line="240" w:lineRule="auto"/>
              <w:jc w:val="center"/>
              <w:rPr>
                <w:rFonts w:ascii="Arial" w:hAnsi="Arial" w:cs="Arial"/>
                <w:b/>
                <w:sz w:val="28"/>
                <w:szCs w:val="28"/>
                <w:lang w:bidi="ar-SA"/>
              </w:rPr>
            </w:pPr>
            <w:r w:rsidRPr="00D02789">
              <w:rPr>
                <w:rFonts w:ascii="Arial" w:hAnsi="Arial" w:cs="Arial"/>
                <w:b/>
                <w:bCs/>
                <w:color w:val="000000"/>
                <w:sz w:val="36"/>
                <w:szCs w:val="36"/>
                <w:lang w:bidi="ar-SA"/>
              </w:rPr>
              <w:t>BTS SERVICES INFORMATIQUES AUX ORGANISATIONS</w:t>
            </w:r>
          </w:p>
        </w:tc>
      </w:tr>
    </w:tbl>
    <w:p w:rsidR="00673822" w:rsidRDefault="00673822" w:rsidP="00792ADC"/>
    <w:p w:rsidR="004F0406" w:rsidRDefault="004F0406" w:rsidP="00792ADC"/>
    <w:p w:rsidR="00673822" w:rsidRPr="00D02789" w:rsidRDefault="00673822" w:rsidP="00D02789">
      <w:pPr>
        <w:pBdr>
          <w:top w:val="single" w:sz="4" w:space="1" w:color="auto"/>
          <w:left w:val="single" w:sz="4" w:space="31" w:color="auto"/>
          <w:bottom w:val="single" w:sz="4" w:space="1" w:color="auto"/>
          <w:right w:val="single" w:sz="4" w:space="4" w:color="auto"/>
        </w:pBdr>
        <w:ind w:left="993"/>
        <w:jc w:val="center"/>
        <w:rPr>
          <w:b/>
          <w:sz w:val="40"/>
          <w:szCs w:val="40"/>
        </w:rPr>
      </w:pPr>
      <w:r w:rsidRPr="00D02789">
        <w:rPr>
          <w:b/>
          <w:sz w:val="40"/>
          <w:szCs w:val="40"/>
        </w:rPr>
        <w:t>E5 : PRODUCTION</w:t>
      </w:r>
      <w:r w:rsidR="004F0406" w:rsidRPr="00D02789">
        <w:rPr>
          <w:b/>
          <w:sz w:val="40"/>
          <w:szCs w:val="40"/>
        </w:rPr>
        <w:t xml:space="preserve"> ET</w:t>
      </w:r>
      <w:r w:rsidRPr="00D02789">
        <w:rPr>
          <w:b/>
          <w:sz w:val="40"/>
          <w:szCs w:val="40"/>
        </w:rPr>
        <w:t xml:space="preserve"> FOURNITURE DE SERVICES</w:t>
      </w:r>
      <w:r w:rsidR="00D02789" w:rsidRPr="00D02789">
        <w:rPr>
          <w:b/>
          <w:sz w:val="40"/>
          <w:szCs w:val="40"/>
        </w:rPr>
        <w:t xml:space="preserve"> INFORMATIQUES</w:t>
      </w:r>
    </w:p>
    <w:p w:rsidR="00673822" w:rsidRDefault="00673822" w:rsidP="00792ADC"/>
    <w:p w:rsidR="004F0406" w:rsidRDefault="004F0406" w:rsidP="00792ADC"/>
    <w:tbl>
      <w:tblPr>
        <w:tblW w:w="0" w:type="auto"/>
        <w:tblInd w:w="70" w:type="dxa"/>
        <w:tblLayout w:type="fixed"/>
        <w:tblCellMar>
          <w:left w:w="70" w:type="dxa"/>
          <w:right w:w="70" w:type="dxa"/>
        </w:tblCellMar>
        <w:tblLook w:val="0000"/>
      </w:tblPr>
      <w:tblGrid>
        <w:gridCol w:w="9070"/>
      </w:tblGrid>
      <w:tr w:rsidR="00D87C4A" w:rsidRPr="00D02789" w:rsidTr="00D262A7">
        <w:trPr>
          <w:trHeight w:val="320"/>
        </w:trPr>
        <w:tc>
          <w:tcPr>
            <w:tcW w:w="9070" w:type="dxa"/>
          </w:tcPr>
          <w:p w:rsidR="00D87C4A" w:rsidRPr="00D02789" w:rsidRDefault="00D87C4A" w:rsidP="00D87C4A">
            <w:pPr>
              <w:spacing w:line="240" w:lineRule="auto"/>
              <w:jc w:val="center"/>
              <w:rPr>
                <w:b/>
                <w:sz w:val="32"/>
                <w:szCs w:val="32"/>
                <w:lang w:bidi="ar-SA"/>
              </w:rPr>
            </w:pPr>
            <w:r w:rsidRPr="00D02789">
              <w:rPr>
                <w:b/>
                <w:sz w:val="32"/>
                <w:szCs w:val="32"/>
                <w:lang w:bidi="ar-SA"/>
              </w:rPr>
              <w:t>Durée : 4 heures</w:t>
            </w:r>
          </w:p>
        </w:tc>
      </w:tr>
    </w:tbl>
    <w:p w:rsidR="00673822" w:rsidRDefault="00673822" w:rsidP="00792ADC"/>
    <w:p w:rsidR="008F5527" w:rsidRDefault="008F5527" w:rsidP="00792ADC"/>
    <w:p w:rsidR="00673822" w:rsidRPr="00792ADC" w:rsidRDefault="00673822" w:rsidP="00792ADC">
      <w:pPr>
        <w:jc w:val="center"/>
        <w:rPr>
          <w:b/>
          <w:sz w:val="40"/>
        </w:rPr>
      </w:pPr>
      <w:r w:rsidRPr="00792ADC">
        <w:rPr>
          <w:b/>
          <w:sz w:val="40"/>
        </w:rPr>
        <w:t>CAS TRISEL</w:t>
      </w:r>
    </w:p>
    <w:p w:rsidR="008F5527" w:rsidRPr="008F5527" w:rsidRDefault="008F5527" w:rsidP="00792ADC"/>
    <w:p w:rsidR="00673822" w:rsidRDefault="00673822" w:rsidP="00792ADC"/>
    <w:p w:rsidR="00673822" w:rsidRDefault="00673822" w:rsidP="00792ADC">
      <w:r>
        <w:t>Ce sujet comporte</w:t>
      </w:r>
      <w:r w:rsidR="00E932AB">
        <w:t xml:space="preserve"> </w:t>
      </w:r>
      <w:r w:rsidR="003C78A2">
        <w:t>18</w:t>
      </w:r>
      <w:r w:rsidR="00E932AB">
        <w:t xml:space="preserve"> </w:t>
      </w:r>
      <w:r>
        <w:t>pages dont</w:t>
      </w:r>
      <w:r w:rsidR="004520D7">
        <w:t xml:space="preserve"> </w:t>
      </w:r>
      <w:r>
        <w:t xml:space="preserve">un dossier documentaire de </w:t>
      </w:r>
      <w:r w:rsidR="003C78A2">
        <w:t>10</w:t>
      </w:r>
      <w:r w:rsidR="00E932AB">
        <w:t xml:space="preserve"> </w:t>
      </w:r>
      <w:r>
        <w:t>pages.</w:t>
      </w:r>
    </w:p>
    <w:p w:rsidR="00673822" w:rsidRDefault="00673822" w:rsidP="00792ADC">
      <w:r>
        <w:t>L</w:t>
      </w:r>
      <w:r w:rsidR="00516CA8">
        <w:t>a candidate ou l</w:t>
      </w:r>
      <w:r>
        <w:t xml:space="preserve">e candidat est </w:t>
      </w:r>
      <w:proofErr w:type="spellStart"/>
      <w:r>
        <w:t>invité</w:t>
      </w:r>
      <w:r w:rsidR="00516CA8">
        <w:t>-e</w:t>
      </w:r>
      <w:proofErr w:type="spellEnd"/>
      <w:r w:rsidR="00516CA8">
        <w:t xml:space="preserve"> à vérifier </w:t>
      </w:r>
      <w:r w:rsidR="00006F54">
        <w:t>que le sujet qui lui a été remis est</w:t>
      </w:r>
      <w:r>
        <w:t xml:space="preserve"> complet.</w:t>
      </w:r>
    </w:p>
    <w:p w:rsidR="00673822" w:rsidRPr="007B18B7" w:rsidRDefault="007B18B7" w:rsidP="00516CA8">
      <w:pPr>
        <w:jc w:val="center"/>
        <w:rPr>
          <w:b/>
        </w:rPr>
      </w:pPr>
      <w:r w:rsidRPr="007B18B7">
        <w:rPr>
          <w:b/>
        </w:rPr>
        <w:t>Aucun matériel ni document autorisé.</w:t>
      </w:r>
    </w:p>
    <w:p w:rsidR="008F5527" w:rsidRDefault="008F5527" w:rsidP="00792ADC"/>
    <w:p w:rsidR="00673822" w:rsidRPr="00792ADC" w:rsidRDefault="00673822" w:rsidP="00792ADC">
      <w:pPr>
        <w:rPr>
          <w:b/>
        </w:rPr>
      </w:pPr>
      <w:r w:rsidRPr="00792ADC">
        <w:rPr>
          <w:b/>
        </w:rPr>
        <w:t>Missions</w:t>
      </w:r>
    </w:p>
    <w:p w:rsidR="00673822" w:rsidRDefault="00673822" w:rsidP="00792ADC"/>
    <w:tbl>
      <w:tblPr>
        <w:tblW w:w="8931" w:type="dxa"/>
        <w:tblInd w:w="108" w:type="dxa"/>
        <w:tblLayout w:type="fixed"/>
        <w:tblLook w:val="0000"/>
      </w:tblPr>
      <w:tblGrid>
        <w:gridCol w:w="1500"/>
        <w:gridCol w:w="5730"/>
        <w:gridCol w:w="1701"/>
      </w:tblGrid>
      <w:tr w:rsidR="00673822" w:rsidRPr="007C0383" w:rsidTr="00C53CC8">
        <w:trPr>
          <w:trHeight w:val="178"/>
        </w:trPr>
        <w:tc>
          <w:tcPr>
            <w:tcW w:w="1500" w:type="dxa"/>
            <w:tcBorders>
              <w:top w:val="single" w:sz="4" w:space="0" w:color="000000"/>
              <w:left w:val="single" w:sz="4" w:space="0" w:color="000000"/>
              <w:bottom w:val="single" w:sz="6" w:space="0" w:color="000000"/>
            </w:tcBorders>
            <w:shd w:val="clear" w:color="auto" w:fill="auto"/>
          </w:tcPr>
          <w:p w:rsidR="00673822" w:rsidRPr="007C0383" w:rsidRDefault="00673822" w:rsidP="00792ADC">
            <w:r w:rsidRPr="007C0383">
              <w:t>Mission 1</w:t>
            </w:r>
          </w:p>
        </w:tc>
        <w:tc>
          <w:tcPr>
            <w:tcW w:w="5730" w:type="dxa"/>
            <w:tcBorders>
              <w:top w:val="single" w:sz="4" w:space="0" w:color="000000"/>
              <w:left w:val="single" w:sz="6" w:space="0" w:color="000000"/>
              <w:bottom w:val="single" w:sz="6" w:space="0" w:color="000000"/>
            </w:tcBorders>
            <w:shd w:val="clear" w:color="auto" w:fill="auto"/>
          </w:tcPr>
          <w:p w:rsidR="00673822" w:rsidRPr="007C0383" w:rsidRDefault="00673822" w:rsidP="00792ADC">
            <w:r w:rsidRPr="007C0383">
              <w:t>Mise en place du nouveau système de facturation</w:t>
            </w:r>
          </w:p>
        </w:tc>
        <w:tc>
          <w:tcPr>
            <w:tcW w:w="1701" w:type="dxa"/>
            <w:tcBorders>
              <w:top w:val="single" w:sz="4" w:space="0" w:color="000000"/>
              <w:left w:val="single" w:sz="6" w:space="0" w:color="000000"/>
              <w:bottom w:val="single" w:sz="6" w:space="0" w:color="000000"/>
              <w:right w:val="single" w:sz="4" w:space="0" w:color="000000"/>
            </w:tcBorders>
            <w:shd w:val="clear" w:color="auto" w:fill="auto"/>
          </w:tcPr>
          <w:p w:rsidR="00673822" w:rsidRPr="007C0383" w:rsidRDefault="00E25B9E" w:rsidP="00EB403B">
            <w:pPr>
              <w:jc w:val="right"/>
              <w:rPr>
                <w:b/>
              </w:rPr>
            </w:pPr>
            <w:r w:rsidRPr="007C0383">
              <w:t>3</w:t>
            </w:r>
            <w:r w:rsidR="00EB403B">
              <w:t>0</w:t>
            </w:r>
            <w:r w:rsidR="008F5527" w:rsidRPr="007C0383">
              <w:t xml:space="preserve"> </w:t>
            </w:r>
            <w:r w:rsidR="00673822" w:rsidRPr="007C0383">
              <w:t>points</w:t>
            </w:r>
          </w:p>
        </w:tc>
      </w:tr>
      <w:tr w:rsidR="00673822" w:rsidRPr="007C0383" w:rsidTr="00C53CC8">
        <w:trPr>
          <w:trHeight w:val="73"/>
        </w:trPr>
        <w:tc>
          <w:tcPr>
            <w:tcW w:w="1500" w:type="dxa"/>
            <w:tcBorders>
              <w:top w:val="single" w:sz="6" w:space="0" w:color="000000"/>
              <w:left w:val="single" w:sz="4" w:space="0" w:color="000000"/>
              <w:bottom w:val="single" w:sz="6" w:space="0" w:color="000000"/>
            </w:tcBorders>
            <w:shd w:val="clear" w:color="auto" w:fill="auto"/>
          </w:tcPr>
          <w:p w:rsidR="00673822" w:rsidRPr="007C0383" w:rsidRDefault="00673822" w:rsidP="00792ADC">
            <w:r w:rsidRPr="007C0383">
              <w:t>Mission 2</w:t>
            </w:r>
          </w:p>
        </w:tc>
        <w:tc>
          <w:tcPr>
            <w:tcW w:w="5730" w:type="dxa"/>
            <w:tcBorders>
              <w:top w:val="single" w:sz="6" w:space="0" w:color="000000"/>
              <w:left w:val="single" w:sz="6" w:space="0" w:color="000000"/>
              <w:bottom w:val="single" w:sz="6" w:space="0" w:color="000000"/>
            </w:tcBorders>
            <w:shd w:val="clear" w:color="auto" w:fill="auto"/>
          </w:tcPr>
          <w:p w:rsidR="00673822" w:rsidRPr="007C0383" w:rsidRDefault="00673822" w:rsidP="00792ADC">
            <w:r w:rsidRPr="007C0383">
              <w:t>Évolution du site du syndicat</w:t>
            </w:r>
          </w:p>
        </w:tc>
        <w:tc>
          <w:tcPr>
            <w:tcW w:w="1701" w:type="dxa"/>
            <w:tcBorders>
              <w:top w:val="single" w:sz="6" w:space="0" w:color="000000"/>
              <w:left w:val="single" w:sz="6" w:space="0" w:color="000000"/>
              <w:bottom w:val="single" w:sz="6" w:space="0" w:color="000000"/>
              <w:right w:val="single" w:sz="4" w:space="0" w:color="000000"/>
            </w:tcBorders>
            <w:shd w:val="clear" w:color="auto" w:fill="auto"/>
          </w:tcPr>
          <w:p w:rsidR="00673822" w:rsidRPr="007C0383" w:rsidRDefault="00E25B9E" w:rsidP="00C53CC8">
            <w:pPr>
              <w:jc w:val="right"/>
              <w:rPr>
                <w:b/>
              </w:rPr>
            </w:pPr>
            <w:r w:rsidRPr="007C0383">
              <w:t>25</w:t>
            </w:r>
            <w:r w:rsidR="008F5527" w:rsidRPr="007C0383">
              <w:t xml:space="preserve"> </w:t>
            </w:r>
            <w:r w:rsidR="00673822" w:rsidRPr="007C0383">
              <w:t>points</w:t>
            </w:r>
          </w:p>
        </w:tc>
      </w:tr>
      <w:tr w:rsidR="00673822" w:rsidRPr="007C0383" w:rsidTr="00C53CC8">
        <w:trPr>
          <w:trHeight w:val="48"/>
        </w:trPr>
        <w:tc>
          <w:tcPr>
            <w:tcW w:w="1500" w:type="dxa"/>
            <w:tcBorders>
              <w:top w:val="single" w:sz="6" w:space="0" w:color="000000"/>
              <w:left w:val="single" w:sz="4" w:space="0" w:color="000000"/>
              <w:bottom w:val="single" w:sz="6" w:space="0" w:color="000000"/>
            </w:tcBorders>
            <w:shd w:val="clear" w:color="auto" w:fill="auto"/>
          </w:tcPr>
          <w:p w:rsidR="00673822" w:rsidRPr="007C0383" w:rsidRDefault="00673822" w:rsidP="00792ADC">
            <w:r w:rsidRPr="007C0383">
              <w:t>Mission 3</w:t>
            </w:r>
          </w:p>
        </w:tc>
        <w:tc>
          <w:tcPr>
            <w:tcW w:w="5730" w:type="dxa"/>
            <w:tcBorders>
              <w:top w:val="single" w:sz="6" w:space="0" w:color="000000"/>
              <w:left w:val="single" w:sz="6" w:space="0" w:color="000000"/>
              <w:bottom w:val="single" w:sz="6" w:space="0" w:color="000000"/>
            </w:tcBorders>
            <w:shd w:val="clear" w:color="auto" w:fill="auto"/>
          </w:tcPr>
          <w:p w:rsidR="00673822" w:rsidRPr="007C0383" w:rsidRDefault="00673822" w:rsidP="00A81E33">
            <w:r w:rsidRPr="007C0383">
              <w:t>Évolution de l'application</w:t>
            </w:r>
            <w:r w:rsidR="00A81E33">
              <w:t xml:space="preserve"> </w:t>
            </w:r>
            <w:r w:rsidRPr="007C0383">
              <w:t>de gestion des collectes</w:t>
            </w:r>
          </w:p>
        </w:tc>
        <w:tc>
          <w:tcPr>
            <w:tcW w:w="1701" w:type="dxa"/>
            <w:tcBorders>
              <w:top w:val="single" w:sz="6" w:space="0" w:color="000000"/>
              <w:left w:val="single" w:sz="6" w:space="0" w:color="000000"/>
              <w:bottom w:val="single" w:sz="6" w:space="0" w:color="000000"/>
              <w:right w:val="single" w:sz="4" w:space="0" w:color="000000"/>
            </w:tcBorders>
            <w:shd w:val="clear" w:color="auto" w:fill="auto"/>
          </w:tcPr>
          <w:p w:rsidR="00673822" w:rsidRPr="007C0383" w:rsidRDefault="00EB403B" w:rsidP="00EB403B">
            <w:pPr>
              <w:jc w:val="right"/>
            </w:pPr>
            <w:r>
              <w:t>30</w:t>
            </w:r>
            <w:r w:rsidR="008F5527" w:rsidRPr="007C0383">
              <w:t xml:space="preserve"> </w:t>
            </w:r>
            <w:r w:rsidR="00673822" w:rsidRPr="007C0383">
              <w:t>points</w:t>
            </w:r>
          </w:p>
        </w:tc>
      </w:tr>
      <w:tr w:rsidR="00673822" w:rsidRPr="007C0383" w:rsidTr="00C53CC8">
        <w:trPr>
          <w:trHeight w:val="48"/>
        </w:trPr>
        <w:tc>
          <w:tcPr>
            <w:tcW w:w="1500" w:type="dxa"/>
            <w:tcBorders>
              <w:top w:val="single" w:sz="6" w:space="0" w:color="000000"/>
              <w:left w:val="single" w:sz="4" w:space="0" w:color="000000"/>
              <w:bottom w:val="single" w:sz="6" w:space="0" w:color="000000"/>
            </w:tcBorders>
            <w:shd w:val="clear" w:color="auto" w:fill="auto"/>
          </w:tcPr>
          <w:p w:rsidR="00673822" w:rsidRPr="007C0383" w:rsidRDefault="00673822" w:rsidP="00792ADC">
            <w:r w:rsidRPr="007C0383">
              <w:t>Mission 4</w:t>
            </w:r>
          </w:p>
        </w:tc>
        <w:tc>
          <w:tcPr>
            <w:tcW w:w="5730" w:type="dxa"/>
            <w:tcBorders>
              <w:top w:val="single" w:sz="6" w:space="0" w:color="000000"/>
              <w:left w:val="single" w:sz="6" w:space="0" w:color="000000"/>
              <w:bottom w:val="single" w:sz="6" w:space="0" w:color="000000"/>
            </w:tcBorders>
            <w:shd w:val="clear" w:color="auto" w:fill="auto"/>
          </w:tcPr>
          <w:p w:rsidR="00673822" w:rsidRPr="007C0383" w:rsidRDefault="00673822" w:rsidP="00E01118">
            <w:pPr>
              <w:rPr>
                <w:b/>
              </w:rPr>
            </w:pPr>
            <w:r w:rsidRPr="007C0383">
              <w:t xml:space="preserve">Application d’intégration des données </w:t>
            </w:r>
            <w:r w:rsidR="00E932AB">
              <w:t>d</w:t>
            </w:r>
            <w:r w:rsidRPr="007C0383">
              <w:t>es collectes</w:t>
            </w:r>
          </w:p>
        </w:tc>
        <w:tc>
          <w:tcPr>
            <w:tcW w:w="1701" w:type="dxa"/>
            <w:tcBorders>
              <w:top w:val="single" w:sz="6" w:space="0" w:color="000000"/>
              <w:left w:val="single" w:sz="6" w:space="0" w:color="000000"/>
              <w:bottom w:val="single" w:sz="6" w:space="0" w:color="000000"/>
              <w:right w:val="single" w:sz="4" w:space="0" w:color="000000"/>
            </w:tcBorders>
            <w:shd w:val="clear" w:color="auto" w:fill="auto"/>
          </w:tcPr>
          <w:p w:rsidR="00673822" w:rsidRPr="007C0383" w:rsidRDefault="00E25B9E" w:rsidP="00C53CC8">
            <w:pPr>
              <w:jc w:val="right"/>
              <w:rPr>
                <w:b/>
              </w:rPr>
            </w:pPr>
            <w:r w:rsidRPr="007C0383">
              <w:t>15</w:t>
            </w:r>
            <w:r w:rsidR="008F5527" w:rsidRPr="007C0383">
              <w:t xml:space="preserve"> </w:t>
            </w:r>
            <w:r w:rsidR="00673822" w:rsidRPr="007C0383">
              <w:t>points</w:t>
            </w:r>
          </w:p>
        </w:tc>
      </w:tr>
    </w:tbl>
    <w:p w:rsidR="00732632" w:rsidRDefault="00C53CC8" w:rsidP="00792ADC">
      <w:r>
        <w:tab/>
      </w:r>
      <w:r>
        <w:tab/>
      </w:r>
      <w:r>
        <w:tab/>
      </w:r>
      <w:r>
        <w:tab/>
      </w:r>
      <w:r>
        <w:tab/>
      </w:r>
      <w:r>
        <w:tab/>
      </w:r>
      <w:r>
        <w:tab/>
      </w:r>
      <w:r>
        <w:tab/>
      </w:r>
      <w:r>
        <w:tab/>
      </w:r>
      <w:r>
        <w:tab/>
      </w:r>
      <w:r>
        <w:tab/>
        <w:t>100 points</w:t>
      </w:r>
    </w:p>
    <w:p w:rsidR="00673822" w:rsidRPr="00792ADC" w:rsidRDefault="00673822" w:rsidP="00792ADC">
      <w:pPr>
        <w:rPr>
          <w:b/>
        </w:rPr>
      </w:pPr>
      <w:r w:rsidRPr="00792ADC">
        <w:rPr>
          <w:b/>
        </w:rPr>
        <w:t>Dossier documentaire</w:t>
      </w:r>
    </w:p>
    <w:p w:rsidR="008F5527" w:rsidRPr="008F5527" w:rsidRDefault="008F5527" w:rsidP="00792ADC"/>
    <w:p w:rsidR="00673822" w:rsidRDefault="00F14EF2" w:rsidP="00FB3D85">
      <w:pPr>
        <w:numPr>
          <w:ilvl w:val="0"/>
          <w:numId w:val="20"/>
        </w:numPr>
      </w:pPr>
      <w:r>
        <w:t>Calendrier</w:t>
      </w:r>
      <w:r w:rsidR="00673822">
        <w:t xml:space="preserve"> de collecte pour la commune de Tresses</w:t>
      </w:r>
      <w:r w:rsidR="00A92AB4">
        <w:tab/>
      </w:r>
      <w:r w:rsidR="00A92AB4">
        <w:tab/>
      </w:r>
      <w:r w:rsidR="00A92AB4">
        <w:tab/>
        <w:t>page 9</w:t>
      </w:r>
    </w:p>
    <w:p w:rsidR="00673822" w:rsidRDefault="00EB403B" w:rsidP="00FB3D85">
      <w:pPr>
        <w:numPr>
          <w:ilvl w:val="0"/>
          <w:numId w:val="20"/>
        </w:numPr>
      </w:pPr>
      <w:r>
        <w:t>Courriel</w:t>
      </w:r>
      <w:r w:rsidR="00673822">
        <w:t xml:space="preserve"> d</w:t>
      </w:r>
      <w:r w:rsidR="00672410">
        <w:t>e la</w:t>
      </w:r>
      <w:r w:rsidR="00673822">
        <w:t xml:space="preserve"> chef de projet ciblant votre mission</w:t>
      </w:r>
      <w:r w:rsidR="00A92AB4">
        <w:tab/>
      </w:r>
      <w:r w:rsidR="00A92AB4">
        <w:tab/>
      </w:r>
      <w:r w:rsidR="00A92AB4">
        <w:tab/>
        <w:t>page 9</w:t>
      </w:r>
    </w:p>
    <w:p w:rsidR="009C41D8" w:rsidRDefault="009C41D8" w:rsidP="00FB3D85">
      <w:pPr>
        <w:numPr>
          <w:ilvl w:val="0"/>
          <w:numId w:val="20"/>
        </w:numPr>
      </w:pPr>
      <w:r>
        <w:t>Diagramme de classes métier</w:t>
      </w:r>
      <w:r w:rsidR="00A92AB4">
        <w:tab/>
      </w:r>
      <w:r w:rsidR="00A92AB4">
        <w:tab/>
      </w:r>
      <w:r w:rsidR="00A92AB4">
        <w:tab/>
      </w:r>
      <w:r w:rsidR="00A92AB4">
        <w:tab/>
      </w:r>
      <w:r w:rsidR="00A92AB4">
        <w:tab/>
      </w:r>
      <w:r w:rsidR="00A92AB4">
        <w:tab/>
        <w:t>page 9</w:t>
      </w:r>
    </w:p>
    <w:p w:rsidR="00673822" w:rsidRDefault="009C41D8" w:rsidP="00FB3D85">
      <w:pPr>
        <w:numPr>
          <w:ilvl w:val="0"/>
          <w:numId w:val="20"/>
        </w:numPr>
      </w:pPr>
      <w:r>
        <w:t xml:space="preserve">Description des </w:t>
      </w:r>
      <w:r w:rsidR="00673822">
        <w:t>classes métier</w:t>
      </w:r>
      <w:r w:rsidR="00A92AB4">
        <w:tab/>
      </w:r>
      <w:r w:rsidR="00A92AB4">
        <w:tab/>
      </w:r>
      <w:r w:rsidR="00A92AB4">
        <w:tab/>
      </w:r>
      <w:r w:rsidR="00A92AB4">
        <w:tab/>
      </w:r>
      <w:r w:rsidR="00A92AB4">
        <w:tab/>
      </w:r>
      <w:r w:rsidR="00A92AB4">
        <w:tab/>
        <w:t>page 10</w:t>
      </w:r>
    </w:p>
    <w:p w:rsidR="00673822" w:rsidRDefault="009C41D8" w:rsidP="00FB3D85">
      <w:pPr>
        <w:numPr>
          <w:ilvl w:val="0"/>
          <w:numId w:val="20"/>
        </w:numPr>
      </w:pPr>
      <w:r>
        <w:t xml:space="preserve">Description des </w:t>
      </w:r>
      <w:r w:rsidR="00E932AB">
        <w:t>cl</w:t>
      </w:r>
      <w:r w:rsidR="00673822">
        <w:t>asses techniques</w:t>
      </w:r>
      <w:r w:rsidR="00A92AB4">
        <w:tab/>
      </w:r>
      <w:r w:rsidR="00A92AB4">
        <w:tab/>
      </w:r>
      <w:r w:rsidR="00A92AB4">
        <w:tab/>
      </w:r>
      <w:r w:rsidR="00A92AB4">
        <w:tab/>
      </w:r>
      <w:r w:rsidR="00A92AB4">
        <w:tab/>
      </w:r>
      <w:r w:rsidR="00A92AB4">
        <w:tab/>
        <w:t>page 11</w:t>
      </w:r>
    </w:p>
    <w:p w:rsidR="00673822" w:rsidRDefault="00673822" w:rsidP="00FB3D85">
      <w:pPr>
        <w:numPr>
          <w:ilvl w:val="0"/>
          <w:numId w:val="20"/>
        </w:numPr>
      </w:pPr>
      <w:r>
        <w:t>Informations de tarification applicable</w:t>
      </w:r>
      <w:r w:rsidR="003C78A2">
        <w:t>s</w:t>
      </w:r>
      <w:r>
        <w:t xml:space="preserve"> le </w:t>
      </w:r>
      <w:r w:rsidR="00EB403B">
        <w:t>01/07/</w:t>
      </w:r>
      <w:r w:rsidR="00E932AB">
        <w:t>2014</w:t>
      </w:r>
      <w:r w:rsidR="00A92AB4">
        <w:tab/>
      </w:r>
      <w:r w:rsidR="00A92AB4">
        <w:tab/>
      </w:r>
      <w:r w:rsidR="00EB403B">
        <w:tab/>
      </w:r>
      <w:r w:rsidR="00A92AB4">
        <w:t>page 1</w:t>
      </w:r>
      <w:r w:rsidR="00EC0F14">
        <w:t>1</w:t>
      </w:r>
    </w:p>
    <w:p w:rsidR="00673822" w:rsidRDefault="00673822" w:rsidP="00FB3D85">
      <w:pPr>
        <w:numPr>
          <w:ilvl w:val="0"/>
          <w:numId w:val="20"/>
        </w:numPr>
      </w:pPr>
      <w:r>
        <w:t>Extrait du script de création de la base de données</w:t>
      </w:r>
      <w:r w:rsidR="00A92AB4">
        <w:tab/>
      </w:r>
      <w:r w:rsidR="00A92AB4">
        <w:tab/>
      </w:r>
      <w:r w:rsidR="00A92AB4">
        <w:tab/>
        <w:t>page 12</w:t>
      </w:r>
    </w:p>
    <w:p w:rsidR="00673822" w:rsidRDefault="00EB403B" w:rsidP="00FB3D85">
      <w:pPr>
        <w:numPr>
          <w:ilvl w:val="0"/>
          <w:numId w:val="20"/>
        </w:numPr>
      </w:pPr>
      <w:r>
        <w:t>A</w:t>
      </w:r>
      <w:r w:rsidR="00673822">
        <w:t>rchitecture applicative</w:t>
      </w:r>
      <w:r>
        <w:t xml:space="preserve"> et extraits de code</w:t>
      </w:r>
      <w:r>
        <w:tab/>
      </w:r>
      <w:r>
        <w:tab/>
      </w:r>
      <w:r>
        <w:tab/>
      </w:r>
      <w:r w:rsidR="00A92AB4">
        <w:tab/>
        <w:t>page 12</w:t>
      </w:r>
    </w:p>
    <w:p w:rsidR="00673822" w:rsidRDefault="007E368A" w:rsidP="00FB3D85">
      <w:pPr>
        <w:numPr>
          <w:ilvl w:val="0"/>
          <w:numId w:val="20"/>
        </w:numPr>
      </w:pPr>
      <w:r>
        <w:t>T</w:t>
      </w:r>
      <w:r w:rsidR="00673822">
        <w:t>ables utilisées pour la gestion des déchetteries</w:t>
      </w:r>
      <w:r w:rsidR="00716D03">
        <w:t xml:space="preserve"> (extrait</w:t>
      </w:r>
      <w:r w:rsidR="00EB403B">
        <w:t>)</w:t>
      </w:r>
      <w:r w:rsidR="00A92AB4">
        <w:tab/>
      </w:r>
      <w:r w:rsidR="00A92AB4">
        <w:tab/>
        <w:t>page 1</w:t>
      </w:r>
      <w:r w:rsidR="00716D03">
        <w:t>5</w:t>
      </w:r>
    </w:p>
    <w:p w:rsidR="00716D03" w:rsidRDefault="00716D03" w:rsidP="00FB3D85">
      <w:pPr>
        <w:numPr>
          <w:ilvl w:val="0"/>
          <w:numId w:val="20"/>
        </w:numPr>
      </w:pPr>
      <w:r>
        <w:t>Tables utilisées pour la gestion des PAV (extrait)</w:t>
      </w:r>
      <w:r>
        <w:tab/>
      </w:r>
      <w:r>
        <w:tab/>
      </w:r>
      <w:r>
        <w:tab/>
      </w:r>
      <w:r>
        <w:tab/>
        <w:t>page 16</w:t>
      </w:r>
    </w:p>
    <w:p w:rsidR="00673822" w:rsidRDefault="00673822" w:rsidP="00FB3D85">
      <w:pPr>
        <w:numPr>
          <w:ilvl w:val="0"/>
          <w:numId w:val="20"/>
        </w:numPr>
      </w:pPr>
      <w:r>
        <w:t>Exemple de points d'apports volontaires (PAV)</w:t>
      </w:r>
      <w:r w:rsidR="00A92AB4" w:rsidRPr="00A92AB4">
        <w:t xml:space="preserve"> </w:t>
      </w:r>
      <w:r w:rsidR="00A92AB4">
        <w:tab/>
      </w:r>
      <w:r w:rsidR="00A92AB4">
        <w:tab/>
      </w:r>
      <w:r w:rsidR="00A92AB4">
        <w:tab/>
      </w:r>
      <w:r w:rsidR="00A92AB4">
        <w:tab/>
        <w:t>page</w:t>
      </w:r>
      <w:r w:rsidR="003E6E38">
        <w:t xml:space="preserve"> </w:t>
      </w:r>
      <w:r w:rsidR="00A92AB4">
        <w:t xml:space="preserve">16 </w:t>
      </w:r>
    </w:p>
    <w:p w:rsidR="00673822" w:rsidRDefault="00673822" w:rsidP="00FB3D85">
      <w:pPr>
        <w:numPr>
          <w:ilvl w:val="0"/>
          <w:numId w:val="20"/>
        </w:numPr>
      </w:pPr>
      <w:r>
        <w:t>Fiche de parcours des levées des PAV</w:t>
      </w:r>
      <w:r w:rsidR="00A92AB4">
        <w:tab/>
      </w:r>
      <w:r w:rsidR="00A92AB4">
        <w:tab/>
      </w:r>
      <w:r w:rsidR="00A92AB4">
        <w:tab/>
      </w:r>
      <w:r w:rsidR="00A92AB4">
        <w:tab/>
      </w:r>
      <w:r w:rsidR="00A92AB4">
        <w:tab/>
        <w:t>page 17</w:t>
      </w:r>
    </w:p>
    <w:p w:rsidR="00673822" w:rsidRDefault="00673822" w:rsidP="00FB3D85">
      <w:pPr>
        <w:numPr>
          <w:ilvl w:val="0"/>
          <w:numId w:val="20"/>
        </w:numPr>
      </w:pPr>
      <w:r>
        <w:t xml:space="preserve">Répartition de la population sur les communes </w:t>
      </w:r>
      <w:r w:rsidR="00716D03">
        <w:t xml:space="preserve">en </w:t>
      </w:r>
      <w:r>
        <w:t>201</w:t>
      </w:r>
      <w:r w:rsidR="00716D03">
        <w:t>4</w:t>
      </w:r>
      <w:r>
        <w:t xml:space="preserve"> (extrait)</w:t>
      </w:r>
      <w:r w:rsidR="00A92AB4" w:rsidRPr="00A92AB4">
        <w:t xml:space="preserve"> </w:t>
      </w:r>
      <w:r w:rsidR="00A92AB4">
        <w:tab/>
        <w:t>page 17</w:t>
      </w:r>
    </w:p>
    <w:p w:rsidR="00673822" w:rsidRDefault="00673822" w:rsidP="00FB3D85">
      <w:pPr>
        <w:numPr>
          <w:ilvl w:val="0"/>
          <w:numId w:val="20"/>
        </w:numPr>
      </w:pPr>
      <w:r>
        <w:t xml:space="preserve">Propositions pour la réalisation de l’application </w:t>
      </w:r>
      <w:r w:rsidR="00687BE9">
        <w:t>"</w:t>
      </w:r>
      <w:r>
        <w:t>Gestion pesée</w:t>
      </w:r>
      <w:r w:rsidR="00687BE9">
        <w:t>"</w:t>
      </w:r>
      <w:r w:rsidR="00A92AB4">
        <w:tab/>
      </w:r>
      <w:r w:rsidR="00A92AB4">
        <w:tab/>
        <w:t>page</w:t>
      </w:r>
      <w:r w:rsidR="003C78A2">
        <w:t xml:space="preserve"> </w:t>
      </w:r>
      <w:r w:rsidR="00A92AB4">
        <w:t>18</w:t>
      </w:r>
    </w:p>
    <w:p w:rsidR="00673822" w:rsidRDefault="00673822" w:rsidP="00792ADC"/>
    <w:p w:rsidR="00673822" w:rsidRPr="00055402" w:rsidRDefault="004F0406" w:rsidP="00F377DB">
      <w:pPr>
        <w:pStyle w:val="Titre"/>
        <w:rPr>
          <w:b/>
          <w:sz w:val="28"/>
        </w:rPr>
      </w:pPr>
      <w:r>
        <w:rPr>
          <w:b/>
        </w:rPr>
        <w:br w:type="page"/>
      </w:r>
      <w:r w:rsidR="00673822" w:rsidRPr="00055402">
        <w:rPr>
          <w:b/>
          <w:sz w:val="28"/>
        </w:rPr>
        <w:lastRenderedPageBreak/>
        <w:t>Présentation générale</w:t>
      </w:r>
    </w:p>
    <w:p w:rsidR="00561563" w:rsidRPr="00561563" w:rsidRDefault="00561563" w:rsidP="00792ADC">
      <w:pPr>
        <w:rPr>
          <w:b/>
        </w:rPr>
      </w:pPr>
      <w:r w:rsidRPr="00561563">
        <w:rPr>
          <w:b/>
        </w:rPr>
        <w:t>L'organisation cliente : Le SEMOCTOM</w:t>
      </w:r>
    </w:p>
    <w:p w:rsidR="00561563" w:rsidRDefault="00561563" w:rsidP="00792ADC"/>
    <w:p w:rsidR="00673822" w:rsidRPr="008F5527" w:rsidRDefault="00673822" w:rsidP="00792ADC">
      <w:r w:rsidRPr="008F5527">
        <w:t xml:space="preserve">Le SEMOCTOM, syndicat d’économie mixte d’organisation de la collecte et du traitement des ordures ménagères, a été créé par arrêté préfectoral du </w:t>
      </w:r>
      <w:r w:rsidRPr="008F5527">
        <w:rPr>
          <w:rStyle w:val="lev"/>
          <w:b w:val="0"/>
          <w:bCs w:val="0"/>
        </w:rPr>
        <w:t>28 janvier 1980</w:t>
      </w:r>
      <w:r w:rsidRPr="008F5527">
        <w:t xml:space="preserve"> et se veut être un service public de proximité </w:t>
      </w:r>
      <w:r w:rsidR="00123B5B">
        <w:t>pour la gestion des déchets ménagés et assimilés</w:t>
      </w:r>
      <w:r w:rsidRPr="008F5527">
        <w:t>.</w:t>
      </w:r>
    </w:p>
    <w:p w:rsidR="00F377DB" w:rsidRDefault="00F377DB" w:rsidP="00792ADC"/>
    <w:p w:rsidR="00673822" w:rsidRPr="00887F8E" w:rsidRDefault="00673822" w:rsidP="00792ADC">
      <w:pPr>
        <w:rPr>
          <w:u w:val="single"/>
        </w:rPr>
      </w:pPr>
      <w:r w:rsidRPr="00887F8E">
        <w:rPr>
          <w:u w:val="single"/>
        </w:rPr>
        <w:t xml:space="preserve">Ce syndicat a pour objet : </w:t>
      </w:r>
    </w:p>
    <w:p w:rsidR="00F377DB" w:rsidRDefault="00F377DB" w:rsidP="00792ADC"/>
    <w:p w:rsidR="00673822" w:rsidRDefault="00C67D92" w:rsidP="00BF769F">
      <w:pPr>
        <w:numPr>
          <w:ilvl w:val="0"/>
          <w:numId w:val="21"/>
        </w:numPr>
      </w:pPr>
      <w:r>
        <w:t>l</w:t>
      </w:r>
      <w:r w:rsidR="00673822">
        <w:t>a collecte et le traitement des ordures ménagères</w:t>
      </w:r>
      <w:r w:rsidR="00BF769F">
        <w:t xml:space="preserve"> ;</w:t>
      </w:r>
    </w:p>
    <w:p w:rsidR="00673822" w:rsidRDefault="00C67D92" w:rsidP="00BF769F">
      <w:pPr>
        <w:numPr>
          <w:ilvl w:val="0"/>
          <w:numId w:val="21"/>
        </w:numPr>
      </w:pPr>
      <w:r>
        <w:t>l</w:t>
      </w:r>
      <w:r w:rsidR="00673822">
        <w:t>es collectes, le tri</w:t>
      </w:r>
      <w:r w:rsidR="00516CA8">
        <w:t xml:space="preserve"> et</w:t>
      </w:r>
      <w:r w:rsidR="00673822">
        <w:t xml:space="preserve"> la valorisation des matériaux recyclables</w:t>
      </w:r>
      <w:r w:rsidR="00BF769F">
        <w:t xml:space="preserve"> ;</w:t>
      </w:r>
    </w:p>
    <w:p w:rsidR="00673822" w:rsidRDefault="00C67D92" w:rsidP="00BF769F">
      <w:pPr>
        <w:numPr>
          <w:ilvl w:val="0"/>
          <w:numId w:val="21"/>
        </w:numPr>
      </w:pPr>
      <w:r>
        <w:t>l</w:t>
      </w:r>
      <w:r w:rsidR="00673822">
        <w:t>a construction et l’exploitation de déchetteries</w:t>
      </w:r>
      <w:r w:rsidR="00BF769F">
        <w:t xml:space="preserve"> ;</w:t>
      </w:r>
    </w:p>
    <w:p w:rsidR="00673822" w:rsidRDefault="00C67D92" w:rsidP="00BF769F">
      <w:pPr>
        <w:numPr>
          <w:ilvl w:val="0"/>
          <w:numId w:val="21"/>
        </w:numPr>
      </w:pPr>
      <w:r>
        <w:t>l</w:t>
      </w:r>
      <w:r w:rsidR="00673822">
        <w:t>a collecte et le traitement des déchets verts et des bio-déchets</w:t>
      </w:r>
      <w:r w:rsidR="00BF769F">
        <w:t xml:space="preserve"> ;</w:t>
      </w:r>
    </w:p>
    <w:p w:rsidR="00673822" w:rsidRDefault="00C67D92" w:rsidP="00BF769F">
      <w:pPr>
        <w:numPr>
          <w:ilvl w:val="0"/>
          <w:numId w:val="21"/>
        </w:numPr>
      </w:pPr>
      <w:r>
        <w:t>l</w:t>
      </w:r>
      <w:r w:rsidR="00673822">
        <w:t>a commercialisation des produits recyclables.</w:t>
      </w:r>
    </w:p>
    <w:p w:rsidR="00673822" w:rsidRDefault="00673822" w:rsidP="00792ADC"/>
    <w:p w:rsidR="00673822" w:rsidRPr="00887F8E" w:rsidRDefault="00673822" w:rsidP="00792ADC">
      <w:pPr>
        <w:rPr>
          <w:u w:val="single"/>
        </w:rPr>
      </w:pPr>
      <w:r w:rsidRPr="00887F8E">
        <w:rPr>
          <w:u w:val="single"/>
        </w:rPr>
        <w:t>La collecte des matériaux se fait sous trois formes :</w:t>
      </w:r>
    </w:p>
    <w:p w:rsidR="008E3973" w:rsidRDefault="008E3973" w:rsidP="00792ADC"/>
    <w:p w:rsidR="00673822" w:rsidRDefault="00673822" w:rsidP="007C0383">
      <w:pPr>
        <w:pStyle w:val="Paragraphedeliste"/>
        <w:numPr>
          <w:ilvl w:val="0"/>
          <w:numId w:val="4"/>
        </w:numPr>
      </w:pPr>
      <w:r>
        <w:t xml:space="preserve">par </w:t>
      </w:r>
      <w:r w:rsidRPr="008E3973">
        <w:t>ramassage</w:t>
      </w:r>
      <w:r>
        <w:t xml:space="preserve"> en porte à porte, à une fréquence variant de 1 à 4 fois par mois, selon les communes et les types de matériaux collectés</w:t>
      </w:r>
      <w:r w:rsidR="00BF769F">
        <w:t xml:space="preserve"> ;</w:t>
      </w:r>
    </w:p>
    <w:p w:rsidR="00673822" w:rsidRDefault="00673822" w:rsidP="007C0383">
      <w:pPr>
        <w:pStyle w:val="Paragraphedeliste"/>
        <w:numPr>
          <w:ilvl w:val="0"/>
          <w:numId w:val="4"/>
        </w:numPr>
      </w:pPr>
      <w:r>
        <w:t xml:space="preserve">au niveau de </w:t>
      </w:r>
      <w:r w:rsidR="00F86E8C">
        <w:t xml:space="preserve">points d'apports volontaires </w:t>
      </w:r>
      <w:r>
        <w:t>(PAV), conteneurs spécifiques répartis sur l'ensemble du territoire couvert par le SEMOCTOM</w:t>
      </w:r>
      <w:r w:rsidR="00BF769F">
        <w:t xml:space="preserve"> ;</w:t>
      </w:r>
    </w:p>
    <w:p w:rsidR="00673822" w:rsidRDefault="00673822" w:rsidP="007C0383">
      <w:pPr>
        <w:pStyle w:val="Paragraphedeliste"/>
        <w:numPr>
          <w:ilvl w:val="0"/>
          <w:numId w:val="4"/>
        </w:numPr>
      </w:pPr>
      <w:r>
        <w:t>au niveau des déchetteries qui sont au nombre de 6 sur le territoire couvert.</w:t>
      </w:r>
    </w:p>
    <w:p w:rsidR="00673822" w:rsidRDefault="00673822" w:rsidP="00792ADC"/>
    <w:p w:rsidR="00AE63F1" w:rsidRDefault="00AE63F1" w:rsidP="00AE63F1">
      <w:pPr>
        <w:jc w:val="center"/>
      </w:pPr>
      <w:r w:rsidRPr="00AE63F1">
        <w:rPr>
          <w:noProof/>
          <w:lang w:eastAsia="fr-FR" w:bidi="ar-SA"/>
        </w:rPr>
        <w:drawing>
          <wp:inline distT="0" distB="0" distL="0" distR="0">
            <wp:extent cx="3993132" cy="2002221"/>
            <wp:effectExtent l="19050" t="0" r="7368"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004128" cy="2007735"/>
                    </a:xfrm>
                    <a:prstGeom prst="rect">
                      <a:avLst/>
                    </a:prstGeom>
                    <a:noFill/>
                    <a:ln w="9525">
                      <a:noFill/>
                      <a:miter lim="800000"/>
                      <a:headEnd/>
                      <a:tailEnd/>
                    </a:ln>
                  </pic:spPr>
                </pic:pic>
              </a:graphicData>
            </a:graphic>
          </wp:inline>
        </w:drawing>
      </w:r>
    </w:p>
    <w:p w:rsidR="00AE63F1" w:rsidRPr="00AE63F1" w:rsidRDefault="00AE63F1" w:rsidP="00AE63F1">
      <w:pPr>
        <w:jc w:val="center"/>
        <w:rPr>
          <w:b/>
          <w:i/>
        </w:rPr>
      </w:pPr>
      <w:r w:rsidRPr="00AE63F1">
        <w:rPr>
          <w:b/>
          <w:i/>
        </w:rPr>
        <w:t>Point d'apport</w:t>
      </w:r>
      <w:r w:rsidR="001D7430">
        <w:rPr>
          <w:b/>
          <w:i/>
        </w:rPr>
        <w:t>s</w:t>
      </w:r>
      <w:r w:rsidRPr="00AE63F1">
        <w:rPr>
          <w:b/>
          <w:i/>
        </w:rPr>
        <w:t xml:space="preserve"> volo</w:t>
      </w:r>
      <w:r w:rsidR="003C78A2">
        <w:rPr>
          <w:b/>
          <w:i/>
        </w:rPr>
        <w:t>n</w:t>
      </w:r>
      <w:r w:rsidRPr="00AE63F1">
        <w:rPr>
          <w:b/>
          <w:i/>
        </w:rPr>
        <w:t>taire</w:t>
      </w:r>
      <w:r w:rsidR="001D7430">
        <w:rPr>
          <w:b/>
          <w:i/>
        </w:rPr>
        <w:t>s</w:t>
      </w:r>
      <w:r w:rsidRPr="00AE63F1">
        <w:rPr>
          <w:b/>
          <w:i/>
        </w:rPr>
        <w:t>.</w:t>
      </w:r>
    </w:p>
    <w:p w:rsidR="00AE63F1" w:rsidRDefault="00AE63F1" w:rsidP="00AE63F1">
      <w:pPr>
        <w:jc w:val="center"/>
      </w:pPr>
    </w:p>
    <w:p w:rsidR="00673822" w:rsidRDefault="00673822" w:rsidP="00792ADC">
      <w:r>
        <w:t>Le SEMOCTOM exerce en outre toute autre mission qui découlerait des évolutions législatives concernant l’organisation et la gestion des déchets ménagers et assimilés. Il est pour cela habilité à recruter et organiser le travail de tous les personnels nécessaires à la réalisation de l’ensemble des missions qui lui sont dévolues.</w:t>
      </w:r>
    </w:p>
    <w:p w:rsidR="00EC0F14" w:rsidRDefault="00EC0F14" w:rsidP="00792ADC"/>
    <w:p w:rsidR="00EC0F14" w:rsidRPr="00561563" w:rsidRDefault="00EC0F14" w:rsidP="00EC0F14">
      <w:pPr>
        <w:rPr>
          <w:b/>
        </w:rPr>
      </w:pPr>
      <w:r w:rsidRPr="00561563">
        <w:rPr>
          <w:b/>
        </w:rPr>
        <w:t>L'</w:t>
      </w:r>
      <w:r>
        <w:rPr>
          <w:b/>
        </w:rPr>
        <w:t xml:space="preserve">ESN (entreprise de services du numérique) : </w:t>
      </w:r>
      <w:r w:rsidR="000E54F2">
        <w:rPr>
          <w:b/>
        </w:rPr>
        <w:t>EDMSYS</w:t>
      </w:r>
    </w:p>
    <w:p w:rsidR="00EC0F14" w:rsidRDefault="00EC0F14" w:rsidP="00EC0F14"/>
    <w:p w:rsidR="00EC0F14" w:rsidRDefault="000E54F2" w:rsidP="00EC0F14">
      <w:r>
        <w:t>EDMSYS</w:t>
      </w:r>
      <w:r w:rsidR="001058B0">
        <w:t>, seul prestataire informatique de SEMOCTOM,</w:t>
      </w:r>
      <w:r w:rsidR="00EC0F14">
        <w:t xml:space="preserve"> gère l’ensemble de l’infrastructure matérielle du syndicat</w:t>
      </w:r>
      <w:r w:rsidR="006F0BA9">
        <w:t>. Il</w:t>
      </w:r>
      <w:r w:rsidR="00EC0F14">
        <w:t xml:space="preserve"> a réalisé les deux applications métier qui contribuent à la gestion des activités du </w:t>
      </w:r>
      <w:r w:rsidR="00EC0F14">
        <w:rPr>
          <w:color w:val="000000"/>
        </w:rPr>
        <w:t xml:space="preserve">SEMOCTOM, </w:t>
      </w:r>
      <w:r w:rsidR="00EC0F14">
        <w:t xml:space="preserve">assure la maintenance et l’évolution des applications </w:t>
      </w:r>
      <w:r w:rsidR="001A4986">
        <w:t>ainsi que l’</w:t>
      </w:r>
      <w:r w:rsidR="00EC0F14">
        <w:t>héberge</w:t>
      </w:r>
      <w:r w:rsidR="001A4986">
        <w:t>ment du</w:t>
      </w:r>
      <w:r w:rsidR="00EC0F14">
        <w:t xml:space="preserve"> site </w:t>
      </w:r>
      <w:r w:rsidR="00EC0F14">
        <w:rPr>
          <w:i/>
          <w:iCs/>
        </w:rPr>
        <w:t>web</w:t>
      </w:r>
      <w:r w:rsidR="00EC0F14">
        <w:t xml:space="preserve"> du syndicat.</w:t>
      </w:r>
    </w:p>
    <w:p w:rsidR="001058B0" w:rsidRDefault="001058B0" w:rsidP="00EC0F14"/>
    <w:p w:rsidR="001058B0" w:rsidRDefault="001A4986" w:rsidP="00EC0F14">
      <w:r>
        <w:lastRenderedPageBreak/>
        <w:t>Les a</w:t>
      </w:r>
      <w:r w:rsidR="001058B0">
        <w:t xml:space="preserve">pplications métier réalisées </w:t>
      </w:r>
      <w:r>
        <w:t xml:space="preserve">sont </w:t>
      </w:r>
      <w:r w:rsidR="001058B0">
        <w:t>:</w:t>
      </w:r>
    </w:p>
    <w:p w:rsidR="00673822" w:rsidRDefault="00C67D92" w:rsidP="00BF769F">
      <w:pPr>
        <w:numPr>
          <w:ilvl w:val="0"/>
          <w:numId w:val="5"/>
        </w:numPr>
        <w:ind w:left="709" w:hanging="283"/>
      </w:pPr>
      <w:r>
        <w:t>U</w:t>
      </w:r>
      <w:r w:rsidR="00673822">
        <w:t xml:space="preserve">ne application </w:t>
      </w:r>
      <w:r w:rsidR="00E932AB">
        <w:t>"</w:t>
      </w:r>
      <w:proofErr w:type="spellStart"/>
      <w:r w:rsidR="00673822" w:rsidRPr="001E60FB">
        <w:t>Gestoctom</w:t>
      </w:r>
      <w:proofErr w:type="spellEnd"/>
      <w:r w:rsidR="00E932AB" w:rsidRPr="0032623F">
        <w:t>"</w:t>
      </w:r>
      <w:r w:rsidR="001A4986">
        <w:rPr>
          <w:b/>
        </w:rPr>
        <w:t xml:space="preserve"> </w:t>
      </w:r>
      <w:r w:rsidR="001A4986" w:rsidRPr="001A4986">
        <w:t>qui</w:t>
      </w:r>
      <w:r w:rsidR="001A4986">
        <w:rPr>
          <w:b/>
        </w:rPr>
        <w:t xml:space="preserve"> </w:t>
      </w:r>
      <w:r w:rsidR="00673822">
        <w:t xml:space="preserve">assure la gestion et le suivi des informations relatives aux collectes en porte à porte, aux PAV et déchetteries. Toutes ces informations sont ensuite mises en forme pour constituer des documents (au format </w:t>
      </w:r>
      <w:proofErr w:type="spellStart"/>
      <w:r w:rsidR="00673822">
        <w:t>pdf</w:t>
      </w:r>
      <w:proofErr w:type="spellEnd"/>
      <w:r w:rsidR="00673822">
        <w:t xml:space="preserve"> ou html) qui alimentent le site </w:t>
      </w:r>
      <w:r w:rsidR="00673822">
        <w:rPr>
          <w:i/>
          <w:iCs/>
        </w:rPr>
        <w:t>web</w:t>
      </w:r>
      <w:r w:rsidR="00673822">
        <w:t xml:space="preserve"> du syndicat</w:t>
      </w:r>
      <w:r>
        <w:t>.</w:t>
      </w:r>
    </w:p>
    <w:p w:rsidR="00673822" w:rsidRDefault="00C67D92" w:rsidP="00BF769F">
      <w:pPr>
        <w:numPr>
          <w:ilvl w:val="0"/>
          <w:numId w:val="5"/>
        </w:numPr>
        <w:ind w:left="709"/>
      </w:pPr>
      <w:r>
        <w:t>U</w:t>
      </w:r>
      <w:r w:rsidR="00673822">
        <w:t xml:space="preserve">n site </w:t>
      </w:r>
      <w:r w:rsidR="00673822">
        <w:rPr>
          <w:i/>
          <w:iCs/>
        </w:rPr>
        <w:t>web</w:t>
      </w:r>
      <w:r w:rsidR="00673822">
        <w:rPr>
          <w:b/>
        </w:rPr>
        <w:t xml:space="preserve"> </w:t>
      </w:r>
      <w:r w:rsidR="00E932AB" w:rsidRPr="00363070">
        <w:t>"</w:t>
      </w:r>
      <w:r w:rsidR="00673822" w:rsidRPr="001E60FB">
        <w:t>semoctom.com</w:t>
      </w:r>
      <w:r w:rsidR="00E932AB" w:rsidRPr="00363070">
        <w:t>"</w:t>
      </w:r>
      <w:r w:rsidR="00673822">
        <w:t xml:space="preserve"> </w:t>
      </w:r>
      <w:r w:rsidR="001A4986">
        <w:t xml:space="preserve">qui </w:t>
      </w:r>
      <w:r w:rsidR="00673822">
        <w:t>permet la diffusion de toutes les informations nécessaires aux usagers, comme les informations relatives aux déchetteries et aux collectes pour chaque commune (planning de ramassage, conseils de tri, …), et les rapports d’activité annuels.</w:t>
      </w:r>
    </w:p>
    <w:p w:rsidR="00673822" w:rsidRDefault="00673822" w:rsidP="00792ADC"/>
    <w:p w:rsidR="00A77752" w:rsidRDefault="00A77752" w:rsidP="00792ADC"/>
    <w:p w:rsidR="00673822" w:rsidRPr="00F377DB" w:rsidRDefault="00673822" w:rsidP="00792ADC">
      <w:pPr>
        <w:rPr>
          <w:b/>
        </w:rPr>
      </w:pPr>
      <w:r w:rsidRPr="00F377DB">
        <w:rPr>
          <w:b/>
        </w:rPr>
        <w:t>L’évolution</w:t>
      </w:r>
      <w:r w:rsidR="00561563">
        <w:rPr>
          <w:b/>
        </w:rPr>
        <w:t xml:space="preserve"> souhaitée par le </w:t>
      </w:r>
      <w:r w:rsidR="00561563" w:rsidRPr="00561563">
        <w:rPr>
          <w:b/>
        </w:rPr>
        <w:t>SEMOCTOM</w:t>
      </w:r>
    </w:p>
    <w:p w:rsidR="00673822" w:rsidRPr="00792ADC" w:rsidRDefault="00673822" w:rsidP="00792ADC"/>
    <w:p w:rsidR="00673822" w:rsidRPr="00792ADC" w:rsidRDefault="00673822" w:rsidP="00792ADC">
      <w:r w:rsidRPr="00792ADC">
        <w:t xml:space="preserve">À ce jour, le montant des taxes d'ordures ménagères est calculé selon la nature et la fréquence des collectes mises en place par le syndicat. Cette taxe est fixe pour tous les foyers d’une commune et est incluse dans les impôts </w:t>
      </w:r>
      <w:r w:rsidR="00E932AB">
        <w:t>locaux</w:t>
      </w:r>
      <w:r w:rsidRPr="00792ADC">
        <w:t>.</w:t>
      </w:r>
    </w:p>
    <w:p w:rsidR="00673822" w:rsidRPr="00792ADC" w:rsidRDefault="00673822" w:rsidP="00792ADC"/>
    <w:p w:rsidR="00673822" w:rsidRDefault="000D6BC5" w:rsidP="00516CA8">
      <w:r>
        <w:t>À</w:t>
      </w:r>
      <w:r w:rsidR="00516CA8">
        <w:t xml:space="preserve"> compter du 1er juillet 201</w:t>
      </w:r>
      <w:r w:rsidR="00351372">
        <w:t>5</w:t>
      </w:r>
      <w:r w:rsidR="00673822">
        <w:t xml:space="preserve">, </w:t>
      </w:r>
      <w:r w:rsidR="00C10854">
        <w:t xml:space="preserve">pour être </w:t>
      </w:r>
      <w:r w:rsidR="00673822">
        <w:t xml:space="preserve">en conformité avec les résolutions du Grenelle de </w:t>
      </w:r>
      <w:r w:rsidR="00F86E8C">
        <w:t>l’environnement</w:t>
      </w:r>
      <w:r w:rsidR="00673822">
        <w:t>, les taxes d'ordures ménagères dues par chaque foyer seront calculées en fonction du nombre de ramassages (on parle de levées), du poids de déchets collectés et éventuellement du nombre de personnes du foyer.</w:t>
      </w:r>
    </w:p>
    <w:p w:rsidR="00673822" w:rsidRDefault="00673822" w:rsidP="00792ADC"/>
    <w:p w:rsidR="00673822" w:rsidRDefault="00673822" w:rsidP="00792ADC">
      <w:r>
        <w:t>Dans cet objectif, les foyers doivent disposer de nouveaux bacs poubelles équipés de puces</w:t>
      </w:r>
      <w:r w:rsidR="00351372">
        <w:t xml:space="preserve"> destinées à mémoriser les informations du foyer (n° bac, adresse …)</w:t>
      </w:r>
      <w:r>
        <w:t>.</w:t>
      </w:r>
      <w:r w:rsidR="001E2FEF">
        <w:t xml:space="preserve"> Ces bacs seront à retirer dans les mairies à partir de mai 2015.</w:t>
      </w:r>
    </w:p>
    <w:p w:rsidR="00673822" w:rsidRDefault="00673822" w:rsidP="00792ADC"/>
    <w:p w:rsidR="00561563" w:rsidRPr="00F377DB" w:rsidRDefault="00561563" w:rsidP="00561563">
      <w:pPr>
        <w:rPr>
          <w:b/>
        </w:rPr>
      </w:pPr>
      <w:r>
        <w:rPr>
          <w:b/>
        </w:rPr>
        <w:t xml:space="preserve">Le projet confié à </w:t>
      </w:r>
      <w:r w:rsidR="000E54F2">
        <w:rPr>
          <w:b/>
        </w:rPr>
        <w:t>EDMSYS</w:t>
      </w:r>
    </w:p>
    <w:p w:rsidR="00561563" w:rsidRDefault="00561563" w:rsidP="00792ADC"/>
    <w:p w:rsidR="00673822" w:rsidRDefault="00561563" w:rsidP="00792ADC">
      <w:r>
        <w:t xml:space="preserve">Pour faire face à cette </w:t>
      </w:r>
      <w:r w:rsidR="00673822">
        <w:t xml:space="preserve">évolution le </w:t>
      </w:r>
      <w:r>
        <w:rPr>
          <w:color w:val="000000"/>
        </w:rPr>
        <w:t xml:space="preserve">syndicat s'adresse à l'entreprise </w:t>
      </w:r>
      <w:r w:rsidR="000E54F2">
        <w:rPr>
          <w:color w:val="000000"/>
        </w:rPr>
        <w:t>EDMSYS</w:t>
      </w:r>
      <w:r>
        <w:rPr>
          <w:color w:val="000000"/>
        </w:rPr>
        <w:t xml:space="preserve"> pour</w:t>
      </w:r>
      <w:r w:rsidR="00673822">
        <w:t xml:space="preserve"> revoir l’ensemble de ses outils informatiques dans le but de s’ada</w:t>
      </w:r>
      <w:r>
        <w:t>pter à ces nouvelles exigences. Dans le cadre de cette refonte de l’outil informatique, l</w:t>
      </w:r>
      <w:r w:rsidR="00673822">
        <w:t xml:space="preserve">es objectifs fixés </w:t>
      </w:r>
      <w:r>
        <w:t>par le client à l'ESN,</w:t>
      </w:r>
      <w:r w:rsidR="00673822">
        <w:t xml:space="preserve"> sont :</w:t>
      </w:r>
    </w:p>
    <w:p w:rsidR="00A85EB9" w:rsidRDefault="00A85EB9" w:rsidP="00792ADC"/>
    <w:p w:rsidR="00673822" w:rsidRDefault="00673822" w:rsidP="00BF769F">
      <w:pPr>
        <w:numPr>
          <w:ilvl w:val="0"/>
          <w:numId w:val="6"/>
        </w:numPr>
        <w:ind w:left="720"/>
      </w:pPr>
      <w:r>
        <w:t xml:space="preserve">adapter l’application actuelle </w:t>
      </w:r>
      <w:r w:rsidR="00E932AB">
        <w:t>"</w:t>
      </w:r>
      <w:proofErr w:type="spellStart"/>
      <w:r w:rsidRPr="001E60FB">
        <w:t>Gestoctom</w:t>
      </w:r>
      <w:proofErr w:type="spellEnd"/>
      <w:r w:rsidR="00E932AB">
        <w:rPr>
          <w:b/>
        </w:rPr>
        <w:t>"</w:t>
      </w:r>
      <w:r>
        <w:t xml:space="preserve"> pour prendre en compte les nouvelles informations et fonctionnalités concernant les collectes en porte à porte avec pesées</w:t>
      </w:r>
      <w:r w:rsidR="00EF152F">
        <w:t>, à savoir la</w:t>
      </w:r>
      <w:r>
        <w:t xml:space="preserve"> prise en compte des pesées, </w:t>
      </w:r>
      <w:r w:rsidR="00EF152F">
        <w:t>l’</w:t>
      </w:r>
      <w:r>
        <w:t xml:space="preserve">intégration des informations, </w:t>
      </w:r>
      <w:r w:rsidR="00EF152F">
        <w:t xml:space="preserve">la </w:t>
      </w:r>
      <w:r>
        <w:t xml:space="preserve">réalisation et </w:t>
      </w:r>
      <w:r w:rsidR="00EF152F">
        <w:t xml:space="preserve">la </w:t>
      </w:r>
      <w:r>
        <w:t>diffusion des factures auprès des usagers</w:t>
      </w:r>
      <w:r w:rsidR="00EF152F">
        <w:t xml:space="preserve"> ainsi que la </w:t>
      </w:r>
      <w:r>
        <w:t>gestion des nouveaux bacs poubelles ;</w:t>
      </w:r>
    </w:p>
    <w:p w:rsidR="00673822" w:rsidRDefault="00673822" w:rsidP="00BF769F">
      <w:pPr>
        <w:numPr>
          <w:ilvl w:val="0"/>
          <w:numId w:val="6"/>
        </w:numPr>
        <w:ind w:left="720"/>
      </w:pPr>
      <w:r>
        <w:t xml:space="preserve">profiter de cette phase d’évolution pour compléter l’application de toutes les informations et fonctionnalités manquantes à ce jour concernant la gestion des </w:t>
      </w:r>
      <w:r w:rsidR="00687BE9">
        <w:t>"</w:t>
      </w:r>
      <w:r>
        <w:t>PAV</w:t>
      </w:r>
      <w:r w:rsidR="00687BE9">
        <w:t>"</w:t>
      </w:r>
      <w:r>
        <w:t xml:space="preserve"> et des déchetteries ;</w:t>
      </w:r>
    </w:p>
    <w:p w:rsidR="00673822" w:rsidRDefault="00673822" w:rsidP="00BF769F">
      <w:pPr>
        <w:numPr>
          <w:ilvl w:val="0"/>
          <w:numId w:val="6"/>
        </w:numPr>
        <w:ind w:left="720"/>
      </w:pPr>
      <w:r>
        <w:t>faire évoluer le site afin de permettre la consultation des factures sur internet par les usagers.</w:t>
      </w:r>
    </w:p>
    <w:p w:rsidR="00673822" w:rsidRDefault="00673822" w:rsidP="00BF769F">
      <w:pPr>
        <w:ind w:left="360"/>
      </w:pPr>
    </w:p>
    <w:p w:rsidR="00673822" w:rsidRDefault="008012C8" w:rsidP="00792ADC">
      <w:pPr>
        <w:rPr>
          <w:b/>
        </w:rPr>
      </w:pPr>
      <w:r>
        <w:t xml:space="preserve">Nouvellement </w:t>
      </w:r>
      <w:proofErr w:type="spellStart"/>
      <w:r>
        <w:t>embauché</w:t>
      </w:r>
      <w:r w:rsidR="00A81E33">
        <w:t>-</w:t>
      </w:r>
      <w:r>
        <w:t>e</w:t>
      </w:r>
      <w:proofErr w:type="spellEnd"/>
      <w:r w:rsidR="009C4777">
        <w:t xml:space="preserve"> </w:t>
      </w:r>
      <w:r>
        <w:t>dans</w:t>
      </w:r>
      <w:r w:rsidR="00673822">
        <w:t xml:space="preserve"> l’entreprise </w:t>
      </w:r>
      <w:r w:rsidR="000E54F2">
        <w:t>EDMSYS</w:t>
      </w:r>
      <w:r w:rsidR="00673822">
        <w:t xml:space="preserve">, vous êtes </w:t>
      </w:r>
      <w:proofErr w:type="spellStart"/>
      <w:r w:rsidR="00673822">
        <w:t>chargé</w:t>
      </w:r>
      <w:r w:rsidR="00A81E33">
        <w:t>-</w:t>
      </w:r>
      <w:r w:rsidR="00673822">
        <w:t>e</w:t>
      </w:r>
      <w:proofErr w:type="spellEnd"/>
      <w:r w:rsidR="00673822">
        <w:t xml:space="preserve"> de participer aux différentes missions fixées dans ce </w:t>
      </w:r>
      <w:r w:rsidR="00561563">
        <w:t>projet</w:t>
      </w:r>
      <w:r w:rsidR="00673822">
        <w:t>.</w:t>
      </w:r>
    </w:p>
    <w:p w:rsidR="00673822" w:rsidRPr="00055402" w:rsidRDefault="00A85EB9" w:rsidP="00F377DB">
      <w:pPr>
        <w:pStyle w:val="Titre"/>
        <w:rPr>
          <w:b/>
          <w:sz w:val="28"/>
        </w:rPr>
      </w:pPr>
      <w:r>
        <w:br w:type="page"/>
      </w:r>
      <w:r w:rsidR="00673822" w:rsidRPr="00055402">
        <w:rPr>
          <w:b/>
          <w:sz w:val="28"/>
        </w:rPr>
        <w:lastRenderedPageBreak/>
        <w:t>Mission 1 : Mise en place du nouveau système de facturation</w:t>
      </w:r>
    </w:p>
    <w:p w:rsidR="00673822" w:rsidRPr="00C41FDE" w:rsidRDefault="00673822" w:rsidP="00F377DB">
      <w:pPr>
        <w:jc w:val="right"/>
        <w:rPr>
          <w:rStyle w:val="Emphaseintense"/>
        </w:rPr>
      </w:pPr>
      <w:r w:rsidRPr="00C41FDE">
        <w:rPr>
          <w:rStyle w:val="Emphaseintense"/>
        </w:rPr>
        <w:t>D</w:t>
      </w:r>
      <w:r w:rsidR="009C41D8">
        <w:rPr>
          <w:rStyle w:val="Emphaseintense"/>
        </w:rPr>
        <w:t>ocuments à utiliser : 1, 2, 3, 4, 5</w:t>
      </w:r>
      <w:r w:rsidRPr="00C41FDE">
        <w:rPr>
          <w:rStyle w:val="Emphaseintense"/>
        </w:rPr>
        <w:t xml:space="preserve"> et </w:t>
      </w:r>
      <w:r w:rsidR="009C41D8">
        <w:rPr>
          <w:rStyle w:val="Emphaseintense"/>
        </w:rPr>
        <w:t>6</w:t>
      </w:r>
    </w:p>
    <w:p w:rsidR="00732632" w:rsidRDefault="00732632" w:rsidP="00732632">
      <w:pPr>
        <w:rPr>
          <w:i/>
        </w:rPr>
      </w:pPr>
    </w:p>
    <w:p w:rsidR="00732632" w:rsidRDefault="00732632" w:rsidP="001E2FEF">
      <w:pPr>
        <w:rPr>
          <w:i/>
        </w:rPr>
      </w:pPr>
      <w:r w:rsidRPr="00093E28">
        <w:rPr>
          <w:i/>
        </w:rPr>
        <w:t xml:space="preserve">IMPORTANT : </w:t>
      </w:r>
      <w:r w:rsidRPr="0099518E">
        <w:rPr>
          <w:i/>
        </w:rPr>
        <w:t xml:space="preserve">la candidate ou le candidat </w:t>
      </w:r>
      <w:r w:rsidRPr="00093E28">
        <w:rPr>
          <w:i/>
        </w:rPr>
        <w:t>peut choisir de présenter les éléments de code à l’aide du langage de programmation de son choix ou de pseudo-code algorithmique.</w:t>
      </w:r>
    </w:p>
    <w:p w:rsidR="00673822" w:rsidRDefault="00673822" w:rsidP="00792ADC"/>
    <w:p w:rsidR="00673822" w:rsidRDefault="00B61196" w:rsidP="00792ADC">
      <w:r>
        <w:t>Afin de collecter les déchets, l</w:t>
      </w:r>
      <w:r w:rsidR="00673822">
        <w:t xml:space="preserve">es véhicules effectuent des tournées selon un planning publié sur le site </w:t>
      </w:r>
      <w:r w:rsidR="00284BA9">
        <w:t>"</w:t>
      </w:r>
      <w:r w:rsidR="00673822" w:rsidRPr="001E60FB">
        <w:t>semoctom.com</w:t>
      </w:r>
      <w:r w:rsidR="00284BA9">
        <w:rPr>
          <w:b/>
        </w:rPr>
        <w:t>"</w:t>
      </w:r>
      <w:r w:rsidR="00673822">
        <w:t>.</w:t>
      </w:r>
    </w:p>
    <w:p w:rsidR="00673822" w:rsidRDefault="00673822" w:rsidP="00792ADC"/>
    <w:p w:rsidR="00673822" w:rsidRDefault="00673822" w:rsidP="00792ADC">
      <w:r>
        <w:t>La collecte des ordures ménagères s’appuie sur le passage de véhicules spécialisés</w:t>
      </w:r>
      <w:r w:rsidR="00CC53CB">
        <w:t xml:space="preserve"> qui</w:t>
      </w:r>
      <w:r>
        <w:t xml:space="preserve"> collectent les ordures ménagères classiques (de type C), recyclab</w:t>
      </w:r>
      <w:r w:rsidR="00C77FC3">
        <w:t>les (</w:t>
      </w:r>
      <w:r w:rsidR="00AF0FD5">
        <w:t xml:space="preserve">de </w:t>
      </w:r>
      <w:r w:rsidR="00C77FC3">
        <w:t>type R) ou verre (</w:t>
      </w:r>
      <w:r w:rsidR="00AF0FD5">
        <w:t xml:space="preserve">de </w:t>
      </w:r>
      <w:r w:rsidR="00C77FC3">
        <w:t>type V).</w:t>
      </w:r>
    </w:p>
    <w:p w:rsidR="00C77FC3" w:rsidRDefault="00C77FC3" w:rsidP="00792ADC"/>
    <w:p w:rsidR="00673822" w:rsidRDefault="00673822" w:rsidP="00792ADC">
      <w:r>
        <w:t>La mise en place des pesées individuelles nécessite un nouveau logiciel de facturation. Le chef de projet vous intègre dans l’équipe chargée de la production de ce service.</w:t>
      </w:r>
    </w:p>
    <w:p w:rsidR="00673822" w:rsidRDefault="00673822" w:rsidP="00792ADC"/>
    <w:p w:rsidR="0047672A" w:rsidRDefault="0047672A" w:rsidP="00792ADC"/>
    <w:p w:rsidR="00C41FDE" w:rsidRPr="00C27F75" w:rsidRDefault="00C41FDE" w:rsidP="00BC4B90">
      <w:pPr>
        <w:pStyle w:val="Titre1"/>
        <w:rPr>
          <w:b w:val="0"/>
        </w:rPr>
      </w:pPr>
      <w:r w:rsidRPr="00BC4B90">
        <w:t>Votre mission</w:t>
      </w:r>
    </w:p>
    <w:p w:rsidR="00673822" w:rsidRDefault="00673822" w:rsidP="00792ADC"/>
    <w:p w:rsidR="00C41FDE" w:rsidRDefault="00C41FDE" w:rsidP="005B4E2F">
      <w:pPr>
        <w:numPr>
          <w:ilvl w:val="0"/>
          <w:numId w:val="24"/>
        </w:numPr>
        <w:rPr>
          <w:b/>
        </w:rPr>
      </w:pPr>
      <w:r w:rsidRPr="00C27F75">
        <w:rPr>
          <w:b/>
        </w:rPr>
        <w:t xml:space="preserve">Fournir le code des méthodes demandées par </w:t>
      </w:r>
      <w:r w:rsidR="00672410" w:rsidRPr="00C27F75">
        <w:rPr>
          <w:b/>
        </w:rPr>
        <w:t>l</w:t>
      </w:r>
      <w:r w:rsidR="00672410">
        <w:rPr>
          <w:b/>
        </w:rPr>
        <w:t>a</w:t>
      </w:r>
      <w:r w:rsidR="00672410" w:rsidRPr="00C27F75">
        <w:rPr>
          <w:b/>
        </w:rPr>
        <w:t xml:space="preserve"> </w:t>
      </w:r>
      <w:r w:rsidRPr="00C27F75">
        <w:rPr>
          <w:b/>
        </w:rPr>
        <w:t>chef de projet M</w:t>
      </w:r>
      <w:r w:rsidR="00672410">
        <w:rPr>
          <w:b/>
        </w:rPr>
        <w:t>me</w:t>
      </w:r>
      <w:r w:rsidRPr="00C27F75">
        <w:rPr>
          <w:b/>
        </w:rPr>
        <w:t> </w:t>
      </w:r>
      <w:proofErr w:type="spellStart"/>
      <w:r w:rsidRPr="00C27F75">
        <w:rPr>
          <w:b/>
        </w:rPr>
        <w:t>Pilin</w:t>
      </w:r>
      <w:proofErr w:type="spellEnd"/>
      <w:r w:rsidRPr="00C27F75">
        <w:rPr>
          <w:b/>
        </w:rPr>
        <w:t>.</w:t>
      </w:r>
    </w:p>
    <w:p w:rsidR="00055402" w:rsidRPr="00C27F75" w:rsidRDefault="00055402" w:rsidP="00055402">
      <w:pPr>
        <w:ind w:left="360"/>
        <w:rPr>
          <w:b/>
        </w:rPr>
      </w:pPr>
    </w:p>
    <w:p w:rsidR="00C41FDE" w:rsidRPr="00C27F75" w:rsidRDefault="00C41FDE" w:rsidP="005B4E2F">
      <w:pPr>
        <w:numPr>
          <w:ilvl w:val="0"/>
          <w:numId w:val="24"/>
        </w:numPr>
        <w:rPr>
          <w:b/>
        </w:rPr>
      </w:pPr>
      <w:r w:rsidRPr="00C27F75">
        <w:rPr>
          <w:b/>
        </w:rPr>
        <w:t xml:space="preserve">Proposer les modifications qui seront à opérer sur </w:t>
      </w:r>
      <w:r w:rsidR="00351372">
        <w:rPr>
          <w:b/>
        </w:rPr>
        <w:t>le diagramme de</w:t>
      </w:r>
      <w:r w:rsidRPr="00C27F75">
        <w:rPr>
          <w:b/>
        </w:rPr>
        <w:t xml:space="preserve"> classe</w:t>
      </w:r>
      <w:r w:rsidR="004F0406">
        <w:rPr>
          <w:b/>
        </w:rPr>
        <w:t>s</w:t>
      </w:r>
      <w:r w:rsidRPr="00C27F75">
        <w:rPr>
          <w:b/>
        </w:rPr>
        <w:t xml:space="preserve"> lors de la prise en compte de la gestion des déchets dans les habitations collectives.</w:t>
      </w:r>
    </w:p>
    <w:p w:rsidR="009C4777" w:rsidRPr="00535BD4" w:rsidRDefault="009C4777" w:rsidP="00792ADC">
      <w:pPr>
        <w:tabs>
          <w:tab w:val="left" w:pos="828"/>
        </w:tabs>
        <w:jc w:val="left"/>
        <w:rPr>
          <w:b/>
        </w:rPr>
      </w:pPr>
    </w:p>
    <w:p w:rsidR="00673822" w:rsidRPr="00055402" w:rsidRDefault="00673822" w:rsidP="00C41FDE">
      <w:pPr>
        <w:pStyle w:val="Titre"/>
        <w:rPr>
          <w:b/>
          <w:sz w:val="28"/>
        </w:rPr>
      </w:pPr>
      <w:r>
        <w:br w:type="page"/>
      </w:r>
      <w:r w:rsidRPr="00055402">
        <w:rPr>
          <w:b/>
          <w:sz w:val="28"/>
        </w:rPr>
        <w:lastRenderedPageBreak/>
        <w:t>Mission 2 : Évolution du site du syndicat</w:t>
      </w:r>
    </w:p>
    <w:p w:rsidR="00673822" w:rsidRPr="00A81E33" w:rsidRDefault="00673822" w:rsidP="00C41FDE">
      <w:pPr>
        <w:pStyle w:val="Citation"/>
        <w:jc w:val="right"/>
        <w:rPr>
          <w:rStyle w:val="Emphaseintense"/>
          <w:rFonts w:ascii="Verdana" w:hAnsi="Verdana"/>
          <w:i/>
        </w:rPr>
      </w:pPr>
      <w:r w:rsidRPr="00A81E33">
        <w:rPr>
          <w:rStyle w:val="Emphaseintense"/>
          <w:rFonts w:ascii="Verdana" w:hAnsi="Verdana"/>
          <w:i/>
        </w:rPr>
        <w:t>Documents à utiliser : 7 et</w:t>
      </w:r>
      <w:r w:rsidR="009C41D8">
        <w:rPr>
          <w:rStyle w:val="Emphaseintense"/>
          <w:rFonts w:ascii="Verdana" w:hAnsi="Verdana"/>
          <w:i/>
        </w:rPr>
        <w:t xml:space="preserve"> </w:t>
      </w:r>
      <w:r w:rsidRPr="00A81E33">
        <w:rPr>
          <w:rStyle w:val="Emphaseintense"/>
          <w:rFonts w:ascii="Verdana" w:hAnsi="Verdana"/>
          <w:i/>
        </w:rPr>
        <w:t>8</w:t>
      </w:r>
    </w:p>
    <w:p w:rsidR="00732632" w:rsidRDefault="00732632" w:rsidP="00732632">
      <w:pPr>
        <w:rPr>
          <w:i/>
        </w:rPr>
      </w:pPr>
    </w:p>
    <w:p w:rsidR="00732632" w:rsidRDefault="00732632" w:rsidP="001E2FEF">
      <w:pPr>
        <w:rPr>
          <w:i/>
        </w:rPr>
      </w:pPr>
      <w:r w:rsidRPr="00093E28">
        <w:rPr>
          <w:i/>
        </w:rPr>
        <w:t xml:space="preserve">IMPORTANT : </w:t>
      </w:r>
      <w:r w:rsidRPr="0099518E">
        <w:rPr>
          <w:i/>
        </w:rPr>
        <w:t xml:space="preserve">la candidate ou le candidat </w:t>
      </w:r>
      <w:r w:rsidRPr="00093E28">
        <w:rPr>
          <w:i/>
        </w:rPr>
        <w:t>peut choisir de présenter les éléments de code à l’aide du langage de programmation de son choix ou de pseudo-code algorithmique.</w:t>
      </w:r>
    </w:p>
    <w:p w:rsidR="00BC4B90" w:rsidRDefault="00BC4B90" w:rsidP="00792ADC"/>
    <w:p w:rsidR="00732632" w:rsidRDefault="00732632" w:rsidP="00792ADC"/>
    <w:p w:rsidR="00673822" w:rsidRDefault="00673822" w:rsidP="00792ADC">
      <w:r>
        <w:t xml:space="preserve">Le site </w:t>
      </w:r>
      <w:r>
        <w:rPr>
          <w:i/>
          <w:iCs/>
        </w:rPr>
        <w:t>web</w:t>
      </w:r>
      <w:r>
        <w:t xml:space="preserve"> actuel du SEMOCTOM propose aux usagers des communes concernées de consulter un certain nombre d'informations relatives au traitement des déchets (planning de ramassage, conseils de tri, etc.).</w:t>
      </w:r>
    </w:p>
    <w:p w:rsidR="00673822" w:rsidRDefault="00673822" w:rsidP="00792ADC"/>
    <w:p w:rsidR="00887F8E" w:rsidRDefault="00673822" w:rsidP="00792ADC">
      <w:r w:rsidRPr="00C77FC3">
        <w:t xml:space="preserve">Le SEMOCTOM souhaite faire évoluer </w:t>
      </w:r>
      <w:r w:rsidR="00C77FC3" w:rsidRPr="00C77FC3">
        <w:t>ce</w:t>
      </w:r>
      <w:r w:rsidRPr="00C77FC3">
        <w:t xml:space="preserve"> site afin de permettre aux usagers de consulter leurs factures dès que le nouveau système de facturation sera mis en place.</w:t>
      </w:r>
      <w:r w:rsidR="00887F8E">
        <w:t xml:space="preserve"> Il souhaite notamment que </w:t>
      </w:r>
      <w:r w:rsidR="008F1C46">
        <w:t>chaque usager puisse :</w:t>
      </w:r>
    </w:p>
    <w:p w:rsidR="00887F8E" w:rsidRDefault="00887F8E" w:rsidP="00792ADC"/>
    <w:p w:rsidR="00887F8E" w:rsidRDefault="00C67D92" w:rsidP="007C0383">
      <w:pPr>
        <w:numPr>
          <w:ilvl w:val="0"/>
          <w:numId w:val="7"/>
        </w:numPr>
      </w:pPr>
      <w:r>
        <w:t>d</w:t>
      </w:r>
      <w:r w:rsidR="008F1C46">
        <w:t>isposer</w:t>
      </w:r>
      <w:r w:rsidR="00887F8E">
        <w:t xml:space="preserve"> d’un identifiant et d’un mot de passe pour accéder à son espace personnel sur le site </w:t>
      </w:r>
      <w:r w:rsidR="00887F8E">
        <w:rPr>
          <w:i/>
          <w:iCs/>
        </w:rPr>
        <w:t>web</w:t>
      </w:r>
      <w:r w:rsidR="00BF769F">
        <w:t xml:space="preserve"> ;</w:t>
      </w:r>
    </w:p>
    <w:p w:rsidR="008F1C46" w:rsidRDefault="00C67D92" w:rsidP="007C0383">
      <w:pPr>
        <w:numPr>
          <w:ilvl w:val="0"/>
          <w:numId w:val="7"/>
        </w:numPr>
      </w:pPr>
      <w:r>
        <w:t>c</w:t>
      </w:r>
      <w:r w:rsidR="008F1C46">
        <w:t xml:space="preserve">onsulter les différentes levées effectuées dans le mois écoulé (date de chaque levée, poids de la levée, type de levée et montant facturé) ainsi que les factures détaillées </w:t>
      </w:r>
      <w:r w:rsidR="00363070">
        <w:t>déjà reçues</w:t>
      </w:r>
      <w:r w:rsidR="00BF769F">
        <w:t xml:space="preserve"> ;</w:t>
      </w:r>
    </w:p>
    <w:p w:rsidR="008F1C46" w:rsidRDefault="00C67D92" w:rsidP="007C0383">
      <w:pPr>
        <w:numPr>
          <w:ilvl w:val="0"/>
          <w:numId w:val="7"/>
        </w:numPr>
      </w:pPr>
      <w:r>
        <w:t>c</w:t>
      </w:r>
      <w:r w:rsidR="008F1C46">
        <w:t>ommuniquer au SEMOCTOM les éventuelles réclamations concernant cette facturation.</w:t>
      </w:r>
    </w:p>
    <w:p w:rsidR="008F1C46" w:rsidRDefault="008F1C46" w:rsidP="00887F8E"/>
    <w:p w:rsidR="004F0406" w:rsidRDefault="00E932AB" w:rsidP="00887F8E">
      <w:r>
        <w:t xml:space="preserve">L’ESN </w:t>
      </w:r>
      <w:r w:rsidR="000E54F2">
        <w:t>EDMSYS</w:t>
      </w:r>
      <w:r w:rsidR="008F1C46" w:rsidRPr="00C77FC3">
        <w:t xml:space="preserve"> est chargée de faire évoluer le site </w:t>
      </w:r>
      <w:r w:rsidR="008F1C46" w:rsidRPr="00C77FC3">
        <w:rPr>
          <w:i/>
          <w:iCs/>
        </w:rPr>
        <w:t>web</w:t>
      </w:r>
      <w:r w:rsidR="008F1C46" w:rsidRPr="00C77FC3">
        <w:t xml:space="preserve">. </w:t>
      </w:r>
      <w:r w:rsidR="008F1C46">
        <w:t>Pour cela, u</w:t>
      </w:r>
      <w:r w:rsidR="00887F8E">
        <w:t>n groupe de travail a été constitué sur la confidentialité des informations des usagers. Les travaux actuels portent sur les questions liées à l’authentification :</w:t>
      </w:r>
    </w:p>
    <w:p w:rsidR="004F0406" w:rsidRDefault="004F0406" w:rsidP="00887F8E"/>
    <w:p w:rsidR="004F0406" w:rsidRDefault="004F0406" w:rsidP="00FE4CFD">
      <w:pPr>
        <w:numPr>
          <w:ilvl w:val="0"/>
          <w:numId w:val="18"/>
        </w:numPr>
      </w:pPr>
      <w:r>
        <w:t xml:space="preserve">les </w:t>
      </w:r>
      <w:r w:rsidR="00887F8E">
        <w:t>modalités de communication de l’identifiant et du mot de passe à l’usager ;</w:t>
      </w:r>
    </w:p>
    <w:p w:rsidR="004F0406" w:rsidRDefault="004F0406" w:rsidP="00FE4CFD">
      <w:pPr>
        <w:numPr>
          <w:ilvl w:val="0"/>
          <w:numId w:val="18"/>
        </w:numPr>
      </w:pPr>
      <w:r>
        <w:t>une liste de conseils à donner à l’usager ;</w:t>
      </w:r>
    </w:p>
    <w:p w:rsidR="004F0406" w:rsidRDefault="004F0406" w:rsidP="00FE4CFD">
      <w:pPr>
        <w:numPr>
          <w:ilvl w:val="0"/>
          <w:numId w:val="18"/>
        </w:numPr>
      </w:pPr>
      <w:r>
        <w:t>la solution technique à adopter pour gérer cette authentification.</w:t>
      </w:r>
    </w:p>
    <w:p w:rsidR="004F0406" w:rsidRDefault="004F0406" w:rsidP="004F0406"/>
    <w:p w:rsidR="0047672A" w:rsidRDefault="0047672A" w:rsidP="00792ADC"/>
    <w:p w:rsidR="00BC4B90" w:rsidRPr="00BC4B90" w:rsidRDefault="00BC4B90" w:rsidP="00BC4B90">
      <w:pPr>
        <w:pStyle w:val="Titre1"/>
      </w:pPr>
      <w:r w:rsidRPr="00BC4B90">
        <w:t>Votre mission</w:t>
      </w:r>
    </w:p>
    <w:p w:rsidR="00673822" w:rsidRDefault="00673822" w:rsidP="00792ADC"/>
    <w:p w:rsidR="00887F8E" w:rsidRDefault="00887F8E" w:rsidP="005B4E2F">
      <w:pPr>
        <w:numPr>
          <w:ilvl w:val="0"/>
          <w:numId w:val="24"/>
        </w:numPr>
        <w:tabs>
          <w:tab w:val="left" w:pos="426"/>
        </w:tabs>
        <w:rPr>
          <w:b/>
        </w:rPr>
      </w:pPr>
      <w:r w:rsidRPr="00C27F75">
        <w:rPr>
          <w:b/>
        </w:rPr>
        <w:t>Rédiger une courte note à destination d</w:t>
      </w:r>
      <w:r w:rsidR="00C10854" w:rsidRPr="00C27F75">
        <w:rPr>
          <w:b/>
        </w:rPr>
        <w:t>es membres d</w:t>
      </w:r>
      <w:r w:rsidRPr="00C27F75">
        <w:rPr>
          <w:b/>
        </w:rPr>
        <w:t xml:space="preserve">u groupe de travail proposant des solutions </w:t>
      </w:r>
      <w:r w:rsidR="00FB48C1">
        <w:rPr>
          <w:b/>
        </w:rPr>
        <w:t xml:space="preserve">techniques </w:t>
      </w:r>
      <w:r w:rsidRPr="00C27F75">
        <w:rPr>
          <w:b/>
        </w:rPr>
        <w:t>répondant aux questions qu</w:t>
      </w:r>
      <w:r w:rsidR="00C10854" w:rsidRPr="00C27F75">
        <w:rPr>
          <w:b/>
        </w:rPr>
        <w:t>'</w:t>
      </w:r>
      <w:r w:rsidRPr="00C27F75">
        <w:rPr>
          <w:b/>
        </w:rPr>
        <w:t>i</w:t>
      </w:r>
      <w:r w:rsidR="00C10854" w:rsidRPr="00C27F75">
        <w:rPr>
          <w:b/>
        </w:rPr>
        <w:t>ls</w:t>
      </w:r>
      <w:r w:rsidRPr="00C27F75">
        <w:rPr>
          <w:b/>
        </w:rPr>
        <w:t xml:space="preserve"> se posent sur l’authentification des usagers.</w:t>
      </w:r>
    </w:p>
    <w:p w:rsidR="00C67D92" w:rsidRPr="00C27F75" w:rsidRDefault="00C67D92" w:rsidP="00887F8E">
      <w:pPr>
        <w:tabs>
          <w:tab w:val="left" w:pos="828"/>
        </w:tabs>
        <w:rPr>
          <w:b/>
        </w:rPr>
      </w:pPr>
    </w:p>
    <w:p w:rsidR="00887F8E" w:rsidRPr="00C27F75" w:rsidRDefault="00887F8E" w:rsidP="005B4E2F">
      <w:pPr>
        <w:numPr>
          <w:ilvl w:val="0"/>
          <w:numId w:val="24"/>
        </w:numPr>
        <w:tabs>
          <w:tab w:val="left" w:pos="426"/>
        </w:tabs>
        <w:rPr>
          <w:b/>
        </w:rPr>
      </w:pPr>
      <w:r w:rsidRPr="00C27F75">
        <w:rPr>
          <w:b/>
        </w:rPr>
        <w:t xml:space="preserve">Coder la partie du contrôleur </w:t>
      </w:r>
      <w:r w:rsidR="00351372" w:rsidRPr="00351372">
        <w:rPr>
          <w:b/>
          <w:i/>
        </w:rPr>
        <w:t>consulterFactures.php</w:t>
      </w:r>
      <w:r w:rsidR="00351372">
        <w:rPr>
          <w:b/>
        </w:rPr>
        <w:t xml:space="preserve"> </w:t>
      </w:r>
      <w:r w:rsidRPr="00C27F75">
        <w:rPr>
          <w:b/>
        </w:rPr>
        <w:t xml:space="preserve">correspondant à l’affichage des factures (cas </w:t>
      </w:r>
      <w:r w:rsidR="00D2512A" w:rsidRPr="00C27F75">
        <w:rPr>
          <w:b/>
        </w:rPr>
        <w:t>"</w:t>
      </w:r>
      <w:proofErr w:type="spellStart"/>
      <w:r w:rsidRPr="00C27F75">
        <w:rPr>
          <w:b/>
        </w:rPr>
        <w:t>affiFactures</w:t>
      </w:r>
      <w:proofErr w:type="spellEnd"/>
      <w:r w:rsidR="00D2512A" w:rsidRPr="00C27F75">
        <w:rPr>
          <w:b/>
        </w:rPr>
        <w:t>"</w:t>
      </w:r>
      <w:r w:rsidRPr="00C27F75">
        <w:rPr>
          <w:b/>
        </w:rPr>
        <w:t xml:space="preserve"> dans le contrôleur) et la méthode d’accès aux données correspondante (méthode </w:t>
      </w:r>
      <w:r w:rsidR="00D2512A" w:rsidRPr="00C27F75">
        <w:rPr>
          <w:b/>
        </w:rPr>
        <w:t>"</w:t>
      </w:r>
      <w:proofErr w:type="spellStart"/>
      <w:r w:rsidRPr="00C27F75">
        <w:rPr>
          <w:b/>
        </w:rPr>
        <w:t>GetFacturesMaison</w:t>
      </w:r>
      <w:proofErr w:type="spellEnd"/>
      <w:r w:rsidR="00D2512A" w:rsidRPr="00C27F75">
        <w:rPr>
          <w:b/>
        </w:rPr>
        <w:t>"</w:t>
      </w:r>
      <w:r w:rsidRPr="00C27F75">
        <w:rPr>
          <w:b/>
        </w:rPr>
        <w:t xml:space="preserve"> de la classe </w:t>
      </w:r>
      <w:r w:rsidR="00D2512A" w:rsidRPr="00C27F75">
        <w:rPr>
          <w:b/>
        </w:rPr>
        <w:t>"</w:t>
      </w:r>
      <w:proofErr w:type="spellStart"/>
      <w:r w:rsidRPr="00C27F75">
        <w:rPr>
          <w:b/>
        </w:rPr>
        <w:t>PdoSemocto</w:t>
      </w:r>
      <w:r w:rsidR="003E6025">
        <w:rPr>
          <w:b/>
        </w:rPr>
        <w:t>m</w:t>
      </w:r>
      <w:proofErr w:type="spellEnd"/>
      <w:r w:rsidR="00D2512A" w:rsidRPr="00C27F75">
        <w:rPr>
          <w:b/>
        </w:rPr>
        <w:t>"</w:t>
      </w:r>
      <w:r w:rsidRPr="00C27F75">
        <w:rPr>
          <w:b/>
        </w:rPr>
        <w:t>).</w:t>
      </w:r>
    </w:p>
    <w:p w:rsidR="00673822" w:rsidRDefault="00673822" w:rsidP="00792ADC"/>
    <w:p w:rsidR="00673822" w:rsidRPr="00055402" w:rsidRDefault="00673822" w:rsidP="00BC4B90">
      <w:pPr>
        <w:pStyle w:val="Titre"/>
        <w:rPr>
          <w:b/>
          <w:sz w:val="28"/>
        </w:rPr>
      </w:pPr>
      <w:r>
        <w:br w:type="page"/>
      </w:r>
      <w:r w:rsidRPr="00055402">
        <w:rPr>
          <w:b/>
          <w:sz w:val="28"/>
        </w:rPr>
        <w:lastRenderedPageBreak/>
        <w:t>Mission 3 : Évolution de l'application de gestion des collectes</w:t>
      </w:r>
    </w:p>
    <w:p w:rsidR="00673822" w:rsidRPr="00BC4B90" w:rsidRDefault="00673822" w:rsidP="00BC4B90">
      <w:pPr>
        <w:jc w:val="right"/>
        <w:rPr>
          <w:rStyle w:val="Emphaseintense"/>
        </w:rPr>
      </w:pPr>
      <w:r w:rsidRPr="00BC4B90">
        <w:rPr>
          <w:rStyle w:val="Emphaseintense"/>
        </w:rPr>
        <w:t>Documents à utiliser :</w:t>
      </w:r>
      <w:r w:rsidR="009C41D8">
        <w:rPr>
          <w:rStyle w:val="Emphaseintense"/>
        </w:rPr>
        <w:t xml:space="preserve"> </w:t>
      </w:r>
      <w:r w:rsidRPr="00BC4B90">
        <w:rPr>
          <w:rStyle w:val="Emphaseintense"/>
        </w:rPr>
        <w:t>9, 10</w:t>
      </w:r>
      <w:r w:rsidR="009C41D8">
        <w:rPr>
          <w:rStyle w:val="Emphaseintense"/>
        </w:rPr>
        <w:t xml:space="preserve">, </w:t>
      </w:r>
      <w:r w:rsidRPr="00BC4B90">
        <w:rPr>
          <w:rStyle w:val="Emphaseintense"/>
        </w:rPr>
        <w:t>11</w:t>
      </w:r>
      <w:r w:rsidR="009C41D8">
        <w:rPr>
          <w:rStyle w:val="Emphaseintense"/>
        </w:rPr>
        <w:t>, 12 et 13</w:t>
      </w:r>
    </w:p>
    <w:p w:rsidR="00732632" w:rsidRDefault="00732632" w:rsidP="00125D25">
      <w:pPr>
        <w:rPr>
          <w:i/>
        </w:rPr>
      </w:pPr>
    </w:p>
    <w:p w:rsidR="00125D25" w:rsidRPr="00093E28" w:rsidRDefault="00125D25" w:rsidP="001A297E">
      <w:pPr>
        <w:rPr>
          <w:sz w:val="16"/>
        </w:rPr>
      </w:pPr>
      <w:r w:rsidRPr="00093E28">
        <w:rPr>
          <w:i/>
        </w:rPr>
        <w:t xml:space="preserve">IMPORTANT : </w:t>
      </w:r>
      <w:r w:rsidRPr="005C5E85">
        <w:rPr>
          <w:i/>
        </w:rPr>
        <w:t xml:space="preserve">la candidate ou le candidat </w:t>
      </w:r>
      <w:r w:rsidRPr="00093E28">
        <w:rPr>
          <w:i/>
        </w:rPr>
        <w:t>présenter</w:t>
      </w:r>
      <w:r>
        <w:rPr>
          <w:i/>
        </w:rPr>
        <w:t>a</w:t>
      </w:r>
      <w:r w:rsidRPr="00093E28">
        <w:rPr>
          <w:i/>
        </w:rPr>
        <w:t xml:space="preserve"> les évolutions de la structure de la base de données </w:t>
      </w:r>
      <w:r>
        <w:rPr>
          <w:i/>
        </w:rPr>
        <w:t>en adoptant le formalisme</w:t>
      </w:r>
      <w:r w:rsidRPr="00093E28">
        <w:rPr>
          <w:i/>
        </w:rPr>
        <w:t xml:space="preserve"> de son choix (schéma entité-association, diagramme</w:t>
      </w:r>
      <w:r>
        <w:rPr>
          <w:i/>
        </w:rPr>
        <w:t xml:space="preserve"> de classes, ou encore schéma relationnel</w:t>
      </w:r>
      <w:r w:rsidRPr="00093E28">
        <w:rPr>
          <w:i/>
        </w:rPr>
        <w:t>).</w:t>
      </w:r>
    </w:p>
    <w:p w:rsidR="00125D25" w:rsidRDefault="00125D25" w:rsidP="00792ADC"/>
    <w:p w:rsidR="00673822" w:rsidRDefault="00673822" w:rsidP="00792ADC">
      <w:r>
        <w:t xml:space="preserve">L'application </w:t>
      </w:r>
      <w:r w:rsidR="001B7BAE">
        <w:t>"</w:t>
      </w:r>
      <w:proofErr w:type="spellStart"/>
      <w:r w:rsidRPr="001E60FB">
        <w:t>Gestoctom</w:t>
      </w:r>
      <w:proofErr w:type="spellEnd"/>
      <w:r w:rsidR="001B7BAE">
        <w:rPr>
          <w:b/>
        </w:rPr>
        <w:t>"</w:t>
      </w:r>
      <w:r>
        <w:t xml:space="preserve"> utilise une base de données stockant les informations relatives d'une part à la gestion des PAV, d'autre part à la gestion des déchetteries.</w:t>
      </w:r>
      <w:r w:rsidR="00F7144A">
        <w:t xml:space="preserve"> </w:t>
      </w:r>
      <w:r>
        <w:t>Plusieurs acteurs accèdent à cette application :</w:t>
      </w:r>
    </w:p>
    <w:p w:rsidR="00F7144A" w:rsidRDefault="00F7144A" w:rsidP="00792ADC"/>
    <w:p w:rsidR="00673822" w:rsidRDefault="00C67D92" w:rsidP="007C0383">
      <w:pPr>
        <w:numPr>
          <w:ilvl w:val="0"/>
          <w:numId w:val="8"/>
        </w:numPr>
      </w:pPr>
      <w:r>
        <w:t>L</w:t>
      </w:r>
      <w:r w:rsidR="00673822">
        <w:t>e responsable d’exploitation, au siège d</w:t>
      </w:r>
      <w:r w:rsidR="00A63E72">
        <w:t>u</w:t>
      </w:r>
      <w:r w:rsidR="00673822">
        <w:t xml:space="preserve"> SEMOCTOM, saisit les informations relatives aux déchetteries et aux PAV (répartition sur le territoire</w:t>
      </w:r>
      <w:r>
        <w:t xml:space="preserve"> et caractéristiques diverses).</w:t>
      </w:r>
    </w:p>
    <w:p w:rsidR="00673822" w:rsidRDefault="00C67D92" w:rsidP="007C0383">
      <w:pPr>
        <w:numPr>
          <w:ilvl w:val="0"/>
          <w:numId w:val="8"/>
        </w:numPr>
      </w:pPr>
      <w:r>
        <w:t>L</w:t>
      </w:r>
      <w:r w:rsidR="00673822">
        <w:t>es responsables de chaque déchetterie saisissent les quantités enlevées de chaque type de déchet</w:t>
      </w:r>
      <w:r>
        <w:t>, à chaque enlèvement de benne.</w:t>
      </w:r>
    </w:p>
    <w:p w:rsidR="00673822" w:rsidRPr="00C27F75" w:rsidRDefault="00C67D92" w:rsidP="007C0383">
      <w:pPr>
        <w:numPr>
          <w:ilvl w:val="0"/>
          <w:numId w:val="8"/>
        </w:numPr>
      </w:pPr>
      <w:r>
        <w:t>L</w:t>
      </w:r>
      <w:r w:rsidR="00673822">
        <w:t xml:space="preserve">a directrice générale des services consulte l'ensemble de ces informations pour établir des statistiques et </w:t>
      </w:r>
      <w:r>
        <w:t>analyser l’activité d</w:t>
      </w:r>
      <w:r w:rsidR="00A63E72">
        <w:t>u</w:t>
      </w:r>
      <w:r>
        <w:t xml:space="preserve"> SEMOCTOM.</w:t>
      </w:r>
    </w:p>
    <w:p w:rsidR="00673822" w:rsidRDefault="00C67D92" w:rsidP="007C0383">
      <w:pPr>
        <w:numPr>
          <w:ilvl w:val="0"/>
          <w:numId w:val="8"/>
        </w:numPr>
      </w:pPr>
      <w:r>
        <w:t>L</w:t>
      </w:r>
      <w:r w:rsidR="00673822">
        <w:t>e secrétaire de direction utilise ces statistiques pour établir les rapports d’activité annuels.</w:t>
      </w:r>
    </w:p>
    <w:p w:rsidR="00673822" w:rsidRDefault="00673822" w:rsidP="00792ADC"/>
    <w:p w:rsidR="00673822" w:rsidRDefault="00673822" w:rsidP="00792ADC">
      <w:r>
        <w:t>L'application, comme la base de données, ont été conçues par étapes, au fur et à mesure de l'évolution des besoins du syndicat. Elles manquent aujourd'hui de cohérence et ne répondent plus entièrement aux besoins actuels.</w:t>
      </w:r>
      <w:r w:rsidR="00C67D92">
        <w:t xml:space="preserve"> </w:t>
      </w:r>
    </w:p>
    <w:p w:rsidR="00673822" w:rsidRDefault="00673822" w:rsidP="00792ADC"/>
    <w:p w:rsidR="00673822" w:rsidRDefault="00E640D2" w:rsidP="00792ADC">
      <w:r>
        <w:t>L</w:t>
      </w:r>
      <w:r w:rsidR="000D6BC5">
        <w:t>a</w:t>
      </w:r>
      <w:r w:rsidR="00673822">
        <w:t xml:space="preserve"> chef du projet affecté</w:t>
      </w:r>
      <w:r w:rsidR="000D6BC5">
        <w:t>e</w:t>
      </w:r>
      <w:r w:rsidR="00673822">
        <w:t xml:space="preserve"> au client SEMOCTO</w:t>
      </w:r>
      <w:r w:rsidR="000D6BC5">
        <w:t>M</w:t>
      </w:r>
      <w:r>
        <w:t xml:space="preserve"> </w:t>
      </w:r>
      <w:r w:rsidR="00C10854">
        <w:t xml:space="preserve">a élaboré un cahier des charges détaillant les évolutions souhaitées. </w:t>
      </w:r>
      <w:r w:rsidR="000D6BC5">
        <w:t>Elle</w:t>
      </w:r>
      <w:r w:rsidR="00C10854">
        <w:t xml:space="preserve"> </w:t>
      </w:r>
      <w:r w:rsidR="00671176">
        <w:t xml:space="preserve">souhaite </w:t>
      </w:r>
      <w:r w:rsidR="00C10854">
        <w:t xml:space="preserve">notamment </w:t>
      </w:r>
      <w:r w:rsidR="00671176">
        <w:t>que :</w:t>
      </w:r>
    </w:p>
    <w:p w:rsidR="00673822" w:rsidRDefault="00673822" w:rsidP="00792ADC"/>
    <w:p w:rsidR="00671176" w:rsidRDefault="00A63E72" w:rsidP="00792ADC">
      <w:pPr>
        <w:numPr>
          <w:ilvl w:val="0"/>
          <w:numId w:val="9"/>
        </w:numPr>
      </w:pPr>
      <w:r>
        <w:t>l</w:t>
      </w:r>
      <w:r w:rsidR="004F502C">
        <w:t>a base de données, actuellement constituée de deux parties distinctes (PAV et déchetterie</w:t>
      </w:r>
      <w:r w:rsidR="000D6BC5">
        <w:t>)</w:t>
      </w:r>
      <w:r w:rsidR="004F502C">
        <w:t xml:space="preserve"> soit </w:t>
      </w:r>
      <w:r w:rsidR="00E932AB">
        <w:t xml:space="preserve">uniformisée </w:t>
      </w:r>
      <w:r w:rsidR="004F502C">
        <w:t>afin de constituer une seule base globale et cohérente pour l'ensemble de ces deux domaines. L'uniformisation devra porter sur</w:t>
      </w:r>
      <w:r w:rsidR="00E932AB">
        <w:t xml:space="preserve"> :</w:t>
      </w:r>
      <w:r w:rsidR="00673822">
        <w:t xml:space="preserve"> </w:t>
      </w:r>
    </w:p>
    <w:p w:rsidR="00CC53CB" w:rsidRDefault="00CC53CB" w:rsidP="00CC53CB">
      <w:pPr>
        <w:ind w:left="360"/>
      </w:pPr>
    </w:p>
    <w:p w:rsidR="00673822" w:rsidRDefault="00673822" w:rsidP="00BF769F">
      <w:pPr>
        <w:numPr>
          <w:ilvl w:val="0"/>
          <w:numId w:val="23"/>
        </w:numPr>
      </w:pPr>
      <w:r>
        <w:t xml:space="preserve">les types de déchets </w:t>
      </w:r>
      <w:r w:rsidR="0024756F">
        <w:t>: la</w:t>
      </w:r>
      <w:r>
        <w:t xml:space="preserve"> table souhaitée</w:t>
      </w:r>
      <w:r w:rsidR="0024756F">
        <w:t xml:space="preserve"> </w:t>
      </w:r>
      <w:r>
        <w:t xml:space="preserve">sera nommée </w:t>
      </w:r>
      <w:r w:rsidR="00AF0FD5">
        <w:t>"</w:t>
      </w:r>
      <w:proofErr w:type="spellStart"/>
      <w:r w:rsidRPr="000D6BC5">
        <w:t>T</w:t>
      </w:r>
      <w:r w:rsidR="00716D03">
        <w:t>ypeDechet</w:t>
      </w:r>
      <w:proofErr w:type="spellEnd"/>
      <w:r w:rsidR="00AF0FD5" w:rsidRPr="00513F87">
        <w:t>"</w:t>
      </w:r>
      <w:r>
        <w:t> ;</w:t>
      </w:r>
    </w:p>
    <w:p w:rsidR="00673822" w:rsidRDefault="00673822" w:rsidP="00BF769F">
      <w:pPr>
        <w:numPr>
          <w:ilvl w:val="0"/>
          <w:numId w:val="23"/>
        </w:numPr>
      </w:pPr>
      <w:r>
        <w:t>les communes et communautés de communes</w:t>
      </w:r>
      <w:r w:rsidR="00580628">
        <w:t xml:space="preserve"> </w:t>
      </w:r>
      <w:r w:rsidR="0024756F">
        <w:t xml:space="preserve">: </w:t>
      </w:r>
      <w:r w:rsidR="00580628">
        <w:t>l</w:t>
      </w:r>
      <w:r>
        <w:t xml:space="preserve">a table </w:t>
      </w:r>
      <w:r w:rsidR="004D68FB">
        <w:t>"</w:t>
      </w:r>
      <w:r>
        <w:t>Commune</w:t>
      </w:r>
      <w:r w:rsidR="004D68FB">
        <w:t>"</w:t>
      </w:r>
      <w:r>
        <w:t xml:space="preserve"> de la base utile à la gestion des PAV est mal construite</w:t>
      </w:r>
      <w:r w:rsidR="00580628">
        <w:t>, i</w:t>
      </w:r>
      <w:r>
        <w:t>l fau</w:t>
      </w:r>
      <w:r w:rsidR="00580628">
        <w:t>dra</w:t>
      </w:r>
      <w:r>
        <w:t xml:space="preserve"> s’inspirer du document concernant la répartition </w:t>
      </w:r>
      <w:r w:rsidR="00B61196">
        <w:t>de la population sur les communes</w:t>
      </w:r>
      <w:r>
        <w:t xml:space="preserve"> pour améliorer la base de données.</w:t>
      </w:r>
    </w:p>
    <w:p w:rsidR="00673822" w:rsidRDefault="00673822" w:rsidP="00792ADC"/>
    <w:p w:rsidR="00673822" w:rsidRDefault="00A63E72" w:rsidP="00792ADC">
      <w:pPr>
        <w:numPr>
          <w:ilvl w:val="0"/>
          <w:numId w:val="9"/>
        </w:numPr>
      </w:pPr>
      <w:r>
        <w:t>c</w:t>
      </w:r>
      <w:r w:rsidR="00CC53CB">
        <w:t>ette nouvelle base de données, uniformisée, prenne en compte l</w:t>
      </w:r>
      <w:r w:rsidR="00673822">
        <w:t>’o</w:t>
      </w:r>
      <w:r w:rsidR="00CC53CB">
        <w:t>rganisation des levées des PAV sachant que :</w:t>
      </w:r>
    </w:p>
    <w:p w:rsidR="00673822" w:rsidRDefault="00673822" w:rsidP="00792ADC"/>
    <w:p w:rsidR="00673822" w:rsidRDefault="00673822" w:rsidP="00C67D92">
      <w:pPr>
        <w:numPr>
          <w:ilvl w:val="0"/>
          <w:numId w:val="11"/>
        </w:numPr>
      </w:pPr>
      <w:r>
        <w:t xml:space="preserve">Chaque PAV est installé sur un emplacement, </w:t>
      </w:r>
      <w:r w:rsidR="006A0758">
        <w:t>lui-même</w:t>
      </w:r>
      <w:r>
        <w:t xml:space="preserve"> fixé sur un socle pouvant accueillir plusieurs PAV</w:t>
      </w:r>
      <w:r w:rsidRPr="002A05E3">
        <w:rPr>
          <w:iCs/>
          <w:szCs w:val="20"/>
        </w:rPr>
        <w:t xml:space="preserve">. </w:t>
      </w:r>
      <w:r>
        <w:t>Sur un emplacement est toujours installé le même type de PAV</w:t>
      </w:r>
      <w:r w:rsidR="009076ED">
        <w:t xml:space="preserve"> (vêtements, verre…)</w:t>
      </w:r>
      <w:r w:rsidR="006A0758">
        <w:t>.</w:t>
      </w:r>
    </w:p>
    <w:p w:rsidR="00CC53CB" w:rsidRDefault="00673822" w:rsidP="00CC53CB">
      <w:pPr>
        <w:numPr>
          <w:ilvl w:val="0"/>
          <w:numId w:val="11"/>
        </w:numPr>
      </w:pPr>
      <w:r>
        <w:t>Pour chaque emplacement est définie une fréquence de levée (exprimée en nombre de jours). Cette fréquence permet de déterminer la date de la prochaine levée.</w:t>
      </w:r>
    </w:p>
    <w:p w:rsidR="00673822" w:rsidRDefault="00673822" w:rsidP="00CC53CB">
      <w:pPr>
        <w:numPr>
          <w:ilvl w:val="0"/>
          <w:numId w:val="11"/>
        </w:numPr>
      </w:pPr>
      <w:r>
        <w:t>Chaque jour, à partir de ces informations, les fiches de parcours des levées sont établies pour que les employés du syndicat effectuent les levées</w:t>
      </w:r>
      <w:r w:rsidR="006A0758">
        <w:t>.</w:t>
      </w:r>
    </w:p>
    <w:p w:rsidR="00673822" w:rsidRDefault="00673822" w:rsidP="00CC53CB">
      <w:pPr>
        <w:numPr>
          <w:ilvl w:val="0"/>
          <w:numId w:val="11"/>
        </w:numPr>
      </w:pPr>
      <w:r>
        <w:lastRenderedPageBreak/>
        <w:t>En outre</w:t>
      </w:r>
      <w:r w:rsidR="006A0758">
        <w:t>,</w:t>
      </w:r>
      <w:r>
        <w:t xml:space="preserve"> les employés repèrent l'état de remplissage des PAV lors de leur activité quotidienne (parfois bien avant la date de la prochaine levée). L'emplacement de chaque PAV plein est alors reporté sur un relevé état PAV, qui est ramené au responsable d'exploitation, qui réajuste alors la date de prochaine levée des emplacements concernés</w:t>
      </w:r>
      <w:r w:rsidR="006A0758">
        <w:t>.</w:t>
      </w:r>
    </w:p>
    <w:p w:rsidR="00673822" w:rsidRDefault="005D3D15" w:rsidP="00CC53CB">
      <w:pPr>
        <w:numPr>
          <w:ilvl w:val="0"/>
          <w:numId w:val="11"/>
        </w:numPr>
      </w:pPr>
      <w:r>
        <w:t>Á</w:t>
      </w:r>
      <w:r w:rsidR="00673822">
        <w:t xml:space="preserve"> chaque levée effectuée sur un emplacement, la date est enregistrée ainsi que le poids net du PAV au moment de la levée. Ceci permet au responsable d'exploitation de réajuster périodiquement, si besoin, les fréquences de levée des PAV.</w:t>
      </w:r>
    </w:p>
    <w:p w:rsidR="00673822" w:rsidRDefault="00673822" w:rsidP="00792ADC"/>
    <w:p w:rsidR="00E932AB" w:rsidRDefault="00E932AB" w:rsidP="00792ADC"/>
    <w:p w:rsidR="00BC4B90" w:rsidRPr="00BC4B90" w:rsidRDefault="00BC4B90" w:rsidP="00BC4B90">
      <w:pPr>
        <w:pStyle w:val="Titre1"/>
      </w:pPr>
      <w:r w:rsidRPr="00BC4B90">
        <w:t>Votre mission</w:t>
      </w:r>
    </w:p>
    <w:p w:rsidR="00673822" w:rsidRDefault="00673822" w:rsidP="00792ADC"/>
    <w:p w:rsidR="003C78A2" w:rsidRPr="00C27F75" w:rsidRDefault="004F5E78" w:rsidP="003C78A2">
      <w:pPr>
        <w:numPr>
          <w:ilvl w:val="0"/>
          <w:numId w:val="24"/>
        </w:numPr>
        <w:tabs>
          <w:tab w:val="left" w:pos="426"/>
        </w:tabs>
        <w:rPr>
          <w:b/>
        </w:rPr>
      </w:pPr>
      <w:r w:rsidRPr="004F5E78">
        <w:rPr>
          <w:b/>
        </w:rPr>
        <w:t xml:space="preserve">Proposer une modélisation de la nouvelle base de données à mettre en place en intégrant la base existante et les </w:t>
      </w:r>
      <w:r w:rsidRPr="003C78A2">
        <w:rPr>
          <w:b/>
        </w:rPr>
        <w:t>modifications demandées dans le cahier des charges</w:t>
      </w:r>
      <w:r w:rsidR="007B18B7">
        <w:rPr>
          <w:b/>
        </w:rPr>
        <w:t xml:space="preserve">. </w:t>
      </w:r>
      <w:r w:rsidR="007B18B7" w:rsidRPr="007B18B7">
        <w:rPr>
          <w:b/>
          <w:i/>
        </w:rPr>
        <w:t>L</w:t>
      </w:r>
      <w:r w:rsidRPr="007B18B7">
        <w:rPr>
          <w:b/>
          <w:i/>
        </w:rPr>
        <w:t>’ensemble de la solution proposée devra être coh</w:t>
      </w:r>
      <w:r w:rsidR="007B18B7" w:rsidRPr="007B18B7">
        <w:rPr>
          <w:b/>
          <w:i/>
        </w:rPr>
        <w:t>érent avec le formalisme choisi</w:t>
      </w:r>
      <w:r w:rsidR="006E7B9E" w:rsidRPr="007B18B7">
        <w:rPr>
          <w:b/>
          <w:i/>
        </w:rPr>
        <w:t>.</w:t>
      </w:r>
    </w:p>
    <w:p w:rsidR="003C78A2" w:rsidRDefault="003C78A2" w:rsidP="00792ADC"/>
    <w:p w:rsidR="00673822" w:rsidRPr="00055402" w:rsidRDefault="00673822" w:rsidP="00BC4B90">
      <w:pPr>
        <w:pStyle w:val="Titre"/>
        <w:rPr>
          <w:b/>
          <w:sz w:val="28"/>
        </w:rPr>
      </w:pPr>
      <w:r>
        <w:br w:type="page"/>
      </w:r>
    </w:p>
    <w:p w:rsidR="00A835DD" w:rsidRPr="00055402" w:rsidRDefault="00A835DD" w:rsidP="00A835DD">
      <w:pPr>
        <w:pStyle w:val="Titre"/>
        <w:rPr>
          <w:b/>
          <w:sz w:val="28"/>
        </w:rPr>
      </w:pPr>
      <w:r w:rsidRPr="00055402">
        <w:rPr>
          <w:b/>
          <w:sz w:val="28"/>
        </w:rPr>
        <w:lastRenderedPageBreak/>
        <w:t>Mission 4 : Application d’intégration des données des collectes</w:t>
      </w:r>
    </w:p>
    <w:p w:rsidR="00A835DD" w:rsidRPr="00BC4B90" w:rsidRDefault="00A835DD" w:rsidP="00A835DD">
      <w:pPr>
        <w:jc w:val="right"/>
        <w:rPr>
          <w:rStyle w:val="Emphaseintense"/>
        </w:rPr>
      </w:pPr>
      <w:r>
        <w:rPr>
          <w:rStyle w:val="Emphaseintense"/>
        </w:rPr>
        <w:t>Document à utiliser : 14</w:t>
      </w:r>
    </w:p>
    <w:p w:rsidR="00A835DD" w:rsidRPr="00C27F75" w:rsidRDefault="00A835DD" w:rsidP="00A835DD">
      <w:pPr>
        <w:rPr>
          <w:b/>
        </w:rPr>
      </w:pPr>
    </w:p>
    <w:p w:rsidR="00A835DD" w:rsidRDefault="00FB00A3" w:rsidP="00A835DD">
      <w:r>
        <w:t xml:space="preserve">La </w:t>
      </w:r>
      <w:r w:rsidR="00A835DD">
        <w:t>facturation du ramassage des ordures en fonction du nombre de levées et du poids collecté nécessite la mise en place d’un système de pesée :</w:t>
      </w:r>
    </w:p>
    <w:p w:rsidR="00A835DD" w:rsidRPr="005B1BCE" w:rsidRDefault="00A835DD" w:rsidP="00A835DD">
      <w:pPr>
        <w:rPr>
          <w:sz w:val="16"/>
          <w:szCs w:val="16"/>
        </w:rPr>
      </w:pPr>
    </w:p>
    <w:p w:rsidR="00A835DD" w:rsidRDefault="00A835DD" w:rsidP="00A835DD">
      <w:pPr>
        <w:numPr>
          <w:ilvl w:val="0"/>
          <w:numId w:val="12"/>
        </w:numPr>
      </w:pPr>
      <w:r>
        <w:t>Au niveau du camion, on installera un capteur capable de lire les informations de la puce et du lève-conteneur arrière qui effectue une pesée dynamique du bac poubelle (poids brut et tare, la différence est le poids net de déchets collectés) ainsi qu'un ordinateur collectant les données transmises. Les capteurs seront acquis aupr</w:t>
      </w:r>
      <w:r w:rsidR="000252F6">
        <w:t>ès du fournisseur des camions.</w:t>
      </w:r>
    </w:p>
    <w:p w:rsidR="00A835DD" w:rsidRDefault="00A835DD" w:rsidP="00A835DD">
      <w:pPr>
        <w:numPr>
          <w:ilvl w:val="0"/>
          <w:numId w:val="12"/>
        </w:numPr>
      </w:pPr>
      <w:r>
        <w:t xml:space="preserve">Au niveau du centre de retour des camions, une connexion </w:t>
      </w:r>
      <w:r w:rsidRPr="00AF34D0">
        <w:rPr>
          <w:i/>
        </w:rPr>
        <w:t>Wi-Fi</w:t>
      </w:r>
      <w:r>
        <w:t xml:space="preserve"> sera mise en place afin de récupérer les données de collecte et de les intégrer dans la base de données pour réaliser la facturation aux usagers.</w:t>
      </w:r>
    </w:p>
    <w:p w:rsidR="00A835DD" w:rsidRDefault="00A835DD" w:rsidP="00A835DD"/>
    <w:p w:rsidR="00A835DD" w:rsidRDefault="00A835DD" w:rsidP="00A835DD">
      <w:r>
        <w:t xml:space="preserve">L’entreprise </w:t>
      </w:r>
      <w:r w:rsidR="000E54F2">
        <w:t>EDMSYS</w:t>
      </w:r>
      <w:r>
        <w:t xml:space="preserve"> se propose d’installer la connexion </w:t>
      </w:r>
      <w:r w:rsidRPr="00122690">
        <w:rPr>
          <w:i/>
        </w:rPr>
        <w:t>Wi-Fi</w:t>
      </w:r>
      <w:r>
        <w:t xml:space="preserve"> et d’intégrer les informations lors du retour des camions. Elle envisage de sous-traiter la partie applicative gérant l’échange entre les capteurs et l’ordinateur du camion qui nécessite des compétences qu’elle ne possède pas. Elle a donc contacté trois fournisseurs pour la réalisation de cette application baptisée "</w:t>
      </w:r>
      <w:r w:rsidRPr="000D6BC5">
        <w:t>Gestion pesée</w:t>
      </w:r>
      <w:r w:rsidR="00680E79">
        <w:t>".</w:t>
      </w:r>
    </w:p>
    <w:p w:rsidR="00A835DD" w:rsidRDefault="00A835DD" w:rsidP="00A835DD"/>
    <w:p w:rsidR="00A835DD" w:rsidRDefault="00A63E72" w:rsidP="00A835DD">
      <w:r>
        <w:t xml:space="preserve">Le </w:t>
      </w:r>
      <w:r w:rsidR="00680E79">
        <w:t>SEMOCTOM envisage d</w:t>
      </w:r>
      <w:r w:rsidR="00A835DD">
        <w:t xml:space="preserve">eux </w:t>
      </w:r>
      <w:r w:rsidR="000252F6">
        <w:t>options complémentaires</w:t>
      </w:r>
      <w:r w:rsidR="00A835DD">
        <w:t xml:space="preserve"> pour </w:t>
      </w:r>
      <w:r w:rsidR="000252F6">
        <w:t xml:space="preserve">faire évoluer </w:t>
      </w:r>
      <w:r w:rsidR="00A835DD">
        <w:t>cette application</w:t>
      </w:r>
      <w:r w:rsidR="000252F6">
        <w:t xml:space="preserve"> dans le futur</w:t>
      </w:r>
      <w:r w:rsidR="00A835DD">
        <w:t> :</w:t>
      </w:r>
    </w:p>
    <w:p w:rsidR="00A835DD" w:rsidRDefault="00A835DD" w:rsidP="00A835DD"/>
    <w:p w:rsidR="00A835DD" w:rsidRDefault="00A835DD" w:rsidP="00A835DD">
      <w:pPr>
        <w:numPr>
          <w:ilvl w:val="0"/>
          <w:numId w:val="13"/>
        </w:numPr>
      </w:pPr>
      <w:r>
        <w:t>Il pourrait devenir nécessaire de suivre les incidents de ramassage liés au non-respect des consignes de tri.</w:t>
      </w:r>
    </w:p>
    <w:p w:rsidR="00A835DD" w:rsidRDefault="00A835DD" w:rsidP="00A835DD">
      <w:pPr>
        <w:numPr>
          <w:ilvl w:val="0"/>
          <w:numId w:val="13"/>
        </w:numPr>
      </w:pPr>
      <w:r>
        <w:t>On étudie la possibilité d’étendre ce principe aux opérations de levée des PAV, ce qui permettrait de simplifier le calcul des tonnages de déchets recyclables collectés.</w:t>
      </w:r>
    </w:p>
    <w:p w:rsidR="00A835DD" w:rsidRDefault="00A835DD" w:rsidP="00A835DD"/>
    <w:p w:rsidR="00A835DD" w:rsidRDefault="00680E79" w:rsidP="00A835DD">
      <w:r>
        <w:t>SEMOCTOM envisage trois cas pour la mise en œuvre de ces options</w:t>
      </w:r>
      <w:r w:rsidR="00A835DD">
        <w:t xml:space="preserve"> :</w:t>
      </w:r>
    </w:p>
    <w:p w:rsidR="00A835DD" w:rsidRDefault="00A835DD" w:rsidP="00A835DD"/>
    <w:p w:rsidR="00A835DD" w:rsidRDefault="00A835DD" w:rsidP="00A835DD">
      <w:pPr>
        <w:numPr>
          <w:ilvl w:val="0"/>
          <w:numId w:val="14"/>
        </w:numPr>
      </w:pPr>
      <w:r>
        <w:t xml:space="preserve">cas d'évolution 1 : aucune des deux </w:t>
      </w:r>
      <w:r w:rsidR="000252F6">
        <w:t>options</w:t>
      </w:r>
      <w:r>
        <w:t xml:space="preserve"> ne sera effectuée au cours des prochaines années.</w:t>
      </w:r>
    </w:p>
    <w:p w:rsidR="00A835DD" w:rsidRDefault="00A835DD" w:rsidP="00A835DD">
      <w:pPr>
        <w:numPr>
          <w:ilvl w:val="0"/>
          <w:numId w:val="14"/>
        </w:numPr>
      </w:pPr>
      <w:r>
        <w:t xml:space="preserve">cas d'évolution 2 : on prévoit de faire réaliser la première </w:t>
      </w:r>
      <w:r w:rsidR="000252F6">
        <w:t>option</w:t>
      </w:r>
      <w:r>
        <w:t xml:space="preserve"> dans 3 mois. L’idée de la seconde </w:t>
      </w:r>
      <w:r w:rsidR="000252F6">
        <w:t>option</w:t>
      </w:r>
      <w:r>
        <w:t xml:space="preserve"> est abandonnée.</w:t>
      </w:r>
    </w:p>
    <w:p w:rsidR="00A835DD" w:rsidRDefault="00A835DD" w:rsidP="00A835DD">
      <w:pPr>
        <w:numPr>
          <w:ilvl w:val="0"/>
          <w:numId w:val="14"/>
        </w:numPr>
      </w:pPr>
      <w:r>
        <w:t xml:space="preserve">cas d'évolution 3 : on prévoit de faire réaliser la première </w:t>
      </w:r>
      <w:r w:rsidR="000252F6">
        <w:t>option</w:t>
      </w:r>
      <w:r>
        <w:t xml:space="preserve"> dans 3 mois. La seconde </w:t>
      </w:r>
      <w:r w:rsidR="000252F6">
        <w:t>option</w:t>
      </w:r>
      <w:r>
        <w:t xml:space="preserve"> est ensuite prévue dans un peu plus d’un an.</w:t>
      </w:r>
    </w:p>
    <w:p w:rsidR="00A835DD" w:rsidRDefault="00A835DD" w:rsidP="00A835DD"/>
    <w:p w:rsidR="00A835DD" w:rsidRPr="00BC4B90" w:rsidRDefault="00A835DD" w:rsidP="00A835DD">
      <w:pPr>
        <w:pStyle w:val="Titre1"/>
      </w:pPr>
      <w:r w:rsidRPr="00BC4B90">
        <w:t>Votre mission</w:t>
      </w:r>
    </w:p>
    <w:p w:rsidR="00A835DD" w:rsidRDefault="00A835DD" w:rsidP="00A835DD"/>
    <w:p w:rsidR="00A835DD" w:rsidRDefault="00A835DD" w:rsidP="00A835DD">
      <w:pPr>
        <w:pStyle w:val="Paragraphedeliste"/>
        <w:numPr>
          <w:ilvl w:val="0"/>
          <w:numId w:val="32"/>
        </w:numPr>
        <w:tabs>
          <w:tab w:val="left" w:pos="828"/>
        </w:tabs>
        <w:rPr>
          <w:b/>
        </w:rPr>
      </w:pPr>
      <w:r w:rsidRPr="00066D77">
        <w:rPr>
          <w:b/>
        </w:rPr>
        <w:t>Présenter rapidement les intérêts du recours à un prestataire extérieur en prenant en considération les aspects financiers et techniques.</w:t>
      </w:r>
    </w:p>
    <w:p w:rsidR="00A835DD" w:rsidRPr="00501B09" w:rsidRDefault="00A835DD" w:rsidP="00A835DD">
      <w:pPr>
        <w:tabs>
          <w:tab w:val="left" w:pos="828"/>
        </w:tabs>
      </w:pPr>
    </w:p>
    <w:p w:rsidR="00A835DD" w:rsidRPr="00A835DD" w:rsidRDefault="003E6E38" w:rsidP="00A835DD">
      <w:pPr>
        <w:pStyle w:val="Paragraphedeliste"/>
        <w:numPr>
          <w:ilvl w:val="0"/>
          <w:numId w:val="32"/>
        </w:numPr>
        <w:tabs>
          <w:tab w:val="left" w:pos="828"/>
        </w:tabs>
        <w:rPr>
          <w:b/>
          <w:sz w:val="28"/>
        </w:rPr>
      </w:pPr>
      <w:r>
        <w:rPr>
          <w:b/>
        </w:rPr>
        <w:t>Afin de préparer la sous-traitance de l'application "Gestion pesée", r</w:t>
      </w:r>
      <w:r w:rsidR="00A835DD" w:rsidRPr="00A835DD">
        <w:rPr>
          <w:b/>
        </w:rPr>
        <w:t xml:space="preserve">édiger une proposition de choix indiquant l’offre la plus </w:t>
      </w:r>
      <w:r w:rsidR="00680E79">
        <w:rPr>
          <w:b/>
        </w:rPr>
        <w:t>adaptée</w:t>
      </w:r>
      <w:r w:rsidR="00A835DD" w:rsidRPr="00A835DD">
        <w:rPr>
          <w:b/>
        </w:rPr>
        <w:t xml:space="preserve"> pour </w:t>
      </w:r>
      <w:r w:rsidR="000252F6">
        <w:rPr>
          <w:b/>
        </w:rPr>
        <w:t>chacun d</w:t>
      </w:r>
      <w:r w:rsidR="00A835DD" w:rsidRPr="00A835DD">
        <w:rPr>
          <w:b/>
        </w:rPr>
        <w:t>es 3 cas d’évolution</w:t>
      </w:r>
      <w:r w:rsidR="000252F6">
        <w:rPr>
          <w:b/>
        </w:rPr>
        <w:t xml:space="preserve"> future</w:t>
      </w:r>
      <w:r w:rsidR="00A835DD" w:rsidRPr="00A835DD">
        <w:rPr>
          <w:b/>
        </w:rPr>
        <w:t xml:space="preserve">. </w:t>
      </w:r>
      <w:r w:rsidR="00A835DD" w:rsidRPr="00A835DD">
        <w:rPr>
          <w:b/>
          <w:i/>
          <w:iCs/>
        </w:rPr>
        <w:t>Les choix devront être</w:t>
      </w:r>
      <w:r w:rsidR="00A835DD">
        <w:rPr>
          <w:b/>
          <w:i/>
          <w:iCs/>
        </w:rPr>
        <w:t xml:space="preserve"> </w:t>
      </w:r>
      <w:r w:rsidR="00A835DD" w:rsidRPr="00A835DD">
        <w:rPr>
          <w:b/>
          <w:i/>
          <w:iCs/>
        </w:rPr>
        <w:t>justifiés en indiquant le coût de chaque offre pour chaque cas d’évolution.</w:t>
      </w:r>
    </w:p>
    <w:p w:rsidR="00BC4B90" w:rsidRPr="00A835DD" w:rsidRDefault="004D68FB" w:rsidP="00A835DD">
      <w:pPr>
        <w:tabs>
          <w:tab w:val="left" w:pos="828"/>
        </w:tabs>
        <w:rPr>
          <w:b/>
          <w:sz w:val="28"/>
        </w:rPr>
      </w:pPr>
      <w:r>
        <w:br w:type="page"/>
      </w:r>
      <w:r w:rsidR="00BC4B90" w:rsidRPr="00A835DD">
        <w:rPr>
          <w:b/>
          <w:sz w:val="28"/>
        </w:rPr>
        <w:lastRenderedPageBreak/>
        <w:t>Dossier documentaire</w:t>
      </w:r>
    </w:p>
    <w:p w:rsidR="00673822" w:rsidRPr="00055402" w:rsidRDefault="00F14EF2" w:rsidP="00055402">
      <w:pPr>
        <w:pStyle w:val="Titre1"/>
        <w:numPr>
          <w:ilvl w:val="0"/>
          <w:numId w:val="27"/>
        </w:numPr>
        <w:rPr>
          <w:rStyle w:val="Rfrenceintense"/>
          <w:i w:val="0"/>
        </w:rPr>
      </w:pPr>
      <w:r>
        <w:rPr>
          <w:rStyle w:val="Rfrenceintense"/>
          <w:i w:val="0"/>
        </w:rPr>
        <w:t>Calendrier de</w:t>
      </w:r>
      <w:r w:rsidR="00673822" w:rsidRPr="00055402">
        <w:rPr>
          <w:rStyle w:val="Rfrenceintense"/>
          <w:i w:val="0"/>
        </w:rPr>
        <w:t xml:space="preserve"> collecte pour la commune de Tresses</w:t>
      </w:r>
    </w:p>
    <w:p w:rsidR="003B4B4F" w:rsidRPr="00224E62" w:rsidRDefault="003B4B4F" w:rsidP="00792ADC">
      <w:pPr>
        <w:rPr>
          <w:rStyle w:val="Rfrenceintense"/>
          <w:b/>
          <w:sz w:val="12"/>
          <w:u w:val="none"/>
        </w:rPr>
      </w:pPr>
    </w:p>
    <w:p w:rsidR="00673822" w:rsidRDefault="00A805FB" w:rsidP="004647DE">
      <w:pPr>
        <w:jc w:val="center"/>
      </w:pPr>
      <w:r>
        <w:rPr>
          <w:noProof/>
          <w:lang w:eastAsia="fr-FR" w:bidi="ar-SA"/>
        </w:rPr>
        <w:drawing>
          <wp:inline distT="0" distB="0" distL="0" distR="0">
            <wp:extent cx="5451467" cy="21307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60345" cy="2134195"/>
                    </a:xfrm>
                    <a:prstGeom prst="rect">
                      <a:avLst/>
                    </a:prstGeom>
                    <a:noFill/>
                    <a:ln w="9525">
                      <a:noFill/>
                      <a:miter lim="800000"/>
                      <a:headEnd/>
                      <a:tailEnd/>
                    </a:ln>
                  </pic:spPr>
                </pic:pic>
              </a:graphicData>
            </a:graphic>
          </wp:inline>
        </w:drawing>
      </w:r>
    </w:p>
    <w:p w:rsidR="0047672A" w:rsidRPr="00224E62" w:rsidRDefault="0047672A" w:rsidP="00792ADC">
      <w:pPr>
        <w:rPr>
          <w:sz w:val="14"/>
        </w:rPr>
      </w:pPr>
    </w:p>
    <w:p w:rsidR="00673822" w:rsidRPr="00055402" w:rsidRDefault="00351372" w:rsidP="00055402">
      <w:pPr>
        <w:pStyle w:val="Paragraphedeliste"/>
        <w:numPr>
          <w:ilvl w:val="0"/>
          <w:numId w:val="27"/>
        </w:numPr>
        <w:rPr>
          <w:rStyle w:val="Rfrenceintense"/>
          <w:sz w:val="28"/>
        </w:rPr>
      </w:pPr>
      <w:r w:rsidRPr="00055402">
        <w:rPr>
          <w:rStyle w:val="Rfrenceintense"/>
          <w:sz w:val="28"/>
        </w:rPr>
        <w:t>Courriel</w:t>
      </w:r>
      <w:r w:rsidR="00673822" w:rsidRPr="00055402">
        <w:rPr>
          <w:rStyle w:val="Rfrenceintense"/>
          <w:sz w:val="28"/>
        </w:rPr>
        <w:t xml:space="preserve"> d</w:t>
      </w:r>
      <w:r w:rsidR="00BF769F" w:rsidRPr="00055402">
        <w:rPr>
          <w:rStyle w:val="Rfrenceintense"/>
          <w:sz w:val="28"/>
        </w:rPr>
        <w:t>e la</w:t>
      </w:r>
      <w:r w:rsidR="00673822" w:rsidRPr="00055402">
        <w:rPr>
          <w:rStyle w:val="Rfrenceintense"/>
          <w:sz w:val="28"/>
        </w:rPr>
        <w:t xml:space="preserve"> chef de projet ciblant votre mission</w:t>
      </w:r>
    </w:p>
    <w:p w:rsidR="00673822" w:rsidRPr="00224E62" w:rsidRDefault="00673822" w:rsidP="00792ADC">
      <w:pPr>
        <w:rPr>
          <w:sz w:val="16"/>
        </w:rPr>
      </w:pPr>
    </w:p>
    <w:p w:rsidR="00224E62"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lang w:val="en-US"/>
        </w:rPr>
      </w:pPr>
      <w:r w:rsidRPr="004D68FB">
        <w:rPr>
          <w:rFonts w:ascii="Courier New" w:hAnsi="Courier New" w:cs="Courier New"/>
          <w:lang w:val="en-US"/>
        </w:rPr>
        <w:t xml:space="preserve">From </w:t>
      </w:r>
      <w:r w:rsidR="000E54F2" w:rsidRPr="000E54F2">
        <w:rPr>
          <w:rFonts w:ascii="Courier New" w:hAnsi="Courier New" w:cs="Courier New"/>
          <w:lang w:val="en-US"/>
        </w:rPr>
        <w:t>Michele.Pilin@edmsys.net</w:t>
      </w:r>
    </w:p>
    <w:p w:rsidR="00673822" w:rsidRPr="004647DE"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lang w:val="en-US"/>
        </w:rPr>
      </w:pPr>
      <w:r w:rsidRPr="004647DE">
        <w:rPr>
          <w:rFonts w:ascii="Courier New" w:hAnsi="Courier New" w:cs="Courier New"/>
          <w:lang w:val="en-US"/>
        </w:rPr>
        <w:t>To: Camille.Galian@</w:t>
      </w:r>
      <w:r w:rsidR="000E54F2">
        <w:rPr>
          <w:rFonts w:ascii="Courier New" w:hAnsi="Courier New" w:cs="Courier New"/>
          <w:lang w:val="en-US"/>
        </w:rPr>
        <w:t>edmsys</w:t>
      </w:r>
      <w:r w:rsidRPr="004647DE">
        <w:rPr>
          <w:rFonts w:ascii="Courier New" w:hAnsi="Courier New" w:cs="Courier New"/>
          <w:lang w:val="en-US"/>
        </w:rPr>
        <w:t>.net</w:t>
      </w:r>
    </w:p>
    <w:p w:rsidR="00673822" w:rsidRPr="00C77FC3"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proofErr w:type="spellStart"/>
      <w:r w:rsidRPr="00C77FC3">
        <w:rPr>
          <w:rFonts w:ascii="Courier New" w:hAnsi="Courier New" w:cs="Courier New"/>
        </w:rPr>
        <w:t>Subject</w:t>
      </w:r>
      <w:proofErr w:type="spellEnd"/>
      <w:r w:rsidR="00D2512A">
        <w:rPr>
          <w:rFonts w:ascii="Courier New" w:hAnsi="Courier New" w:cs="Courier New"/>
        </w:rPr>
        <w:t xml:space="preserve"> </w:t>
      </w:r>
      <w:r w:rsidRPr="00C77FC3">
        <w:rPr>
          <w:rFonts w:ascii="Courier New" w:hAnsi="Courier New" w:cs="Courier New"/>
        </w:rPr>
        <w:t xml:space="preserve">: facturation pour </w:t>
      </w:r>
      <w:proofErr w:type="spellStart"/>
      <w:r w:rsidRPr="00C77FC3">
        <w:rPr>
          <w:rFonts w:ascii="Courier New" w:hAnsi="Courier New" w:cs="Courier New"/>
        </w:rPr>
        <w:t>semoctom</w:t>
      </w:r>
      <w:proofErr w:type="spellEnd"/>
    </w:p>
    <w:p w:rsidR="00673822" w:rsidRPr="00C77FC3"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p>
    <w:p w:rsidR="00673822" w:rsidRPr="00C77FC3"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r w:rsidRPr="00C77FC3">
        <w:rPr>
          <w:rFonts w:ascii="Courier New" w:hAnsi="Courier New" w:cs="Courier New"/>
        </w:rPr>
        <w:t>Bonjour Camille,</w:t>
      </w:r>
    </w:p>
    <w:p w:rsidR="00673822"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r w:rsidRPr="00C77FC3">
        <w:rPr>
          <w:rFonts w:ascii="Courier New" w:hAnsi="Courier New" w:cs="Courier New"/>
        </w:rPr>
        <w:t xml:space="preserve">Tu t'occupes de la version 1 qui ne gère que les </w:t>
      </w:r>
      <w:r w:rsidR="00424B5E" w:rsidRPr="00C77FC3">
        <w:rPr>
          <w:rFonts w:ascii="Courier New" w:hAnsi="Courier New" w:cs="Courier New"/>
        </w:rPr>
        <w:t xml:space="preserve">logements </w:t>
      </w:r>
      <w:r w:rsidRPr="00C77FC3">
        <w:rPr>
          <w:rFonts w:ascii="Courier New" w:hAnsi="Courier New" w:cs="Courier New"/>
        </w:rPr>
        <w:t>individuels (maisons). Les appartements des logements collectifs seront intégrés plus tard.</w:t>
      </w:r>
      <w:r w:rsidR="00224E62">
        <w:rPr>
          <w:rFonts w:ascii="Courier New" w:hAnsi="Courier New" w:cs="Courier New"/>
        </w:rPr>
        <w:t xml:space="preserve"> </w:t>
      </w:r>
      <w:r w:rsidRPr="00C77FC3">
        <w:rPr>
          <w:rFonts w:ascii="Courier New" w:hAnsi="Courier New" w:cs="Courier New"/>
        </w:rPr>
        <w:t>La facturation à la pesée est gérée ici grâce à un tarif lié au type de déchet.</w:t>
      </w:r>
    </w:p>
    <w:p w:rsidR="00673822" w:rsidRPr="00C77FC3"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r w:rsidRPr="00C77FC3">
        <w:rPr>
          <w:rFonts w:ascii="Courier New" w:hAnsi="Courier New" w:cs="Courier New"/>
        </w:rPr>
        <w:t>Merci de coder les méthodes :</w:t>
      </w:r>
      <w:r w:rsidR="00224E62">
        <w:rPr>
          <w:rFonts w:ascii="Courier New" w:hAnsi="Courier New" w:cs="Courier New"/>
        </w:rPr>
        <w:t xml:space="preserve"> </w:t>
      </w:r>
      <w:r w:rsidRPr="00C77FC3">
        <w:rPr>
          <w:rFonts w:ascii="Courier New" w:hAnsi="Courier New" w:cs="Courier New"/>
        </w:rPr>
        <w:t xml:space="preserve">        </w:t>
      </w:r>
      <w:proofErr w:type="spellStart"/>
      <w:r w:rsidRPr="00630A1D">
        <w:rPr>
          <w:rFonts w:ascii="Courier New" w:hAnsi="Courier New" w:cs="Courier New"/>
          <w:b/>
        </w:rPr>
        <w:t>GetCoût</w:t>
      </w:r>
      <w:proofErr w:type="spellEnd"/>
      <w:r w:rsidRPr="00C77FC3">
        <w:rPr>
          <w:rFonts w:ascii="Courier New" w:hAnsi="Courier New" w:cs="Courier New"/>
        </w:rPr>
        <w:t xml:space="preserve"> de la classe </w:t>
      </w:r>
      <w:r w:rsidRPr="00630A1D">
        <w:rPr>
          <w:rFonts w:ascii="Courier New" w:hAnsi="Courier New" w:cs="Courier New"/>
          <w:b/>
        </w:rPr>
        <w:t>Poubelle</w:t>
      </w:r>
    </w:p>
    <w:p w:rsidR="00673822" w:rsidRPr="00C77FC3"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r w:rsidRPr="00C77FC3">
        <w:rPr>
          <w:rFonts w:ascii="Courier New" w:hAnsi="Courier New" w:cs="Courier New"/>
        </w:rPr>
        <w:t xml:space="preserve">    </w:t>
      </w:r>
      <w:r w:rsidR="00224E62">
        <w:rPr>
          <w:rFonts w:ascii="Courier New" w:hAnsi="Courier New" w:cs="Courier New"/>
        </w:rPr>
        <w:t xml:space="preserve">                              </w:t>
      </w:r>
      <w:r w:rsidRPr="00C77FC3">
        <w:rPr>
          <w:rFonts w:ascii="Courier New" w:hAnsi="Courier New" w:cs="Courier New"/>
        </w:rPr>
        <w:t xml:space="preserve">    </w:t>
      </w:r>
      <w:proofErr w:type="spellStart"/>
      <w:r w:rsidRPr="00630A1D">
        <w:rPr>
          <w:rFonts w:ascii="Courier New" w:hAnsi="Courier New" w:cs="Courier New"/>
          <w:b/>
        </w:rPr>
        <w:t>GetCoût</w:t>
      </w:r>
      <w:proofErr w:type="spellEnd"/>
      <w:r w:rsidRPr="00C77FC3">
        <w:rPr>
          <w:rFonts w:ascii="Courier New" w:hAnsi="Courier New" w:cs="Courier New"/>
        </w:rPr>
        <w:t xml:space="preserve"> de la classe </w:t>
      </w:r>
      <w:r w:rsidRPr="00630A1D">
        <w:rPr>
          <w:rFonts w:ascii="Courier New" w:hAnsi="Courier New" w:cs="Courier New"/>
          <w:b/>
        </w:rPr>
        <w:t>Habitation</w:t>
      </w:r>
    </w:p>
    <w:p w:rsidR="00673822" w:rsidRPr="00C77FC3" w:rsidRDefault="00673822" w:rsidP="00C77FC3">
      <w:pPr>
        <w:pBdr>
          <w:top w:val="single" w:sz="8" w:space="1" w:color="auto"/>
          <w:left w:val="single" w:sz="8" w:space="4" w:color="auto"/>
          <w:bottom w:val="single" w:sz="8" w:space="1" w:color="auto"/>
          <w:right w:val="single" w:sz="8" w:space="4" w:color="auto"/>
        </w:pBdr>
        <w:rPr>
          <w:rFonts w:ascii="Courier New" w:hAnsi="Courier New" w:cs="Courier New"/>
        </w:rPr>
      </w:pPr>
      <w:r w:rsidRPr="00C77FC3">
        <w:rPr>
          <w:rFonts w:ascii="Courier New" w:hAnsi="Courier New" w:cs="Courier New"/>
        </w:rPr>
        <w:t>A+</w:t>
      </w:r>
    </w:p>
    <w:p w:rsidR="00673822" w:rsidRPr="00C77FC3" w:rsidRDefault="00BF769F" w:rsidP="00C77FC3">
      <w:pPr>
        <w:pBdr>
          <w:top w:val="single" w:sz="8" w:space="1" w:color="auto"/>
          <w:left w:val="single" w:sz="8" w:space="4" w:color="auto"/>
          <w:bottom w:val="single" w:sz="8" w:space="1" w:color="auto"/>
          <w:right w:val="single" w:sz="8" w:space="4" w:color="auto"/>
        </w:pBdr>
        <w:rPr>
          <w:rFonts w:ascii="Courier New" w:hAnsi="Courier New" w:cs="Courier New"/>
        </w:rPr>
      </w:pPr>
      <w:r w:rsidRPr="00C77FC3">
        <w:rPr>
          <w:rFonts w:ascii="Courier New" w:hAnsi="Courier New" w:cs="Courier New"/>
        </w:rPr>
        <w:t>Mich</w:t>
      </w:r>
      <w:r>
        <w:rPr>
          <w:rFonts w:ascii="Courier New" w:hAnsi="Courier New" w:cs="Courier New"/>
        </w:rPr>
        <w:t>è</w:t>
      </w:r>
      <w:r w:rsidRPr="00C77FC3">
        <w:rPr>
          <w:rFonts w:ascii="Courier New" w:hAnsi="Courier New" w:cs="Courier New"/>
        </w:rPr>
        <w:t>l</w:t>
      </w:r>
      <w:r>
        <w:rPr>
          <w:rFonts w:ascii="Courier New" w:hAnsi="Courier New" w:cs="Courier New"/>
        </w:rPr>
        <w:t>e</w:t>
      </w:r>
      <w:r w:rsidRPr="00C77FC3">
        <w:rPr>
          <w:rFonts w:ascii="Courier New" w:hAnsi="Courier New" w:cs="Courier New"/>
        </w:rPr>
        <w:t xml:space="preserve"> </w:t>
      </w:r>
      <w:proofErr w:type="spellStart"/>
      <w:r w:rsidR="00673822" w:rsidRPr="00C77FC3">
        <w:rPr>
          <w:rFonts w:ascii="Courier New" w:hAnsi="Courier New" w:cs="Courier New"/>
        </w:rPr>
        <w:t>Pilin</w:t>
      </w:r>
      <w:proofErr w:type="spellEnd"/>
    </w:p>
    <w:p w:rsidR="00224E62" w:rsidRPr="00D02789" w:rsidRDefault="00224E62" w:rsidP="00224E62">
      <w:pPr>
        <w:rPr>
          <w:rStyle w:val="Rfrenceintense"/>
          <w:sz w:val="12"/>
          <w:szCs w:val="12"/>
        </w:rPr>
      </w:pPr>
    </w:p>
    <w:p w:rsidR="00224E62" w:rsidRPr="00224E62" w:rsidRDefault="00224E62" w:rsidP="00224E62">
      <w:pPr>
        <w:pStyle w:val="Paragraphedeliste"/>
        <w:numPr>
          <w:ilvl w:val="0"/>
          <w:numId w:val="27"/>
        </w:numPr>
        <w:rPr>
          <w:rStyle w:val="Rfrenceintense"/>
          <w:sz w:val="28"/>
          <w:szCs w:val="28"/>
        </w:rPr>
      </w:pPr>
      <w:r>
        <w:rPr>
          <w:rStyle w:val="Rfrenceintense"/>
          <w:sz w:val="28"/>
          <w:szCs w:val="28"/>
        </w:rPr>
        <w:t xml:space="preserve">Diagramme de classes </w:t>
      </w:r>
      <w:proofErr w:type="spellStart"/>
      <w:r>
        <w:rPr>
          <w:rStyle w:val="Rfrenceintense"/>
          <w:sz w:val="28"/>
          <w:szCs w:val="28"/>
        </w:rPr>
        <w:t>metier</w:t>
      </w:r>
      <w:proofErr w:type="spellEnd"/>
    </w:p>
    <w:p w:rsidR="00224E62" w:rsidRPr="00224E62" w:rsidRDefault="00E92EEB" w:rsidP="00224E62">
      <w:pPr>
        <w:rPr>
          <w:sz w:val="16"/>
        </w:rPr>
      </w:pPr>
      <w:r>
        <w:rPr>
          <w:noProof/>
          <w:sz w:val="16"/>
          <w:lang w:eastAsia="fr-FR" w:bidi="ar-SA"/>
        </w:rPr>
        <w:drawing>
          <wp:anchor distT="0" distB="0" distL="114300" distR="114300" simplePos="0" relativeHeight="251663872" behindDoc="0" locked="0" layoutInCell="1" allowOverlap="1">
            <wp:simplePos x="0" y="0"/>
            <wp:positionH relativeFrom="column">
              <wp:posOffset>-365760</wp:posOffset>
            </wp:positionH>
            <wp:positionV relativeFrom="paragraph">
              <wp:posOffset>212725</wp:posOffset>
            </wp:positionV>
            <wp:extent cx="6693535" cy="2510155"/>
            <wp:effectExtent l="0" t="0" r="0" b="0"/>
            <wp:wrapThrough wrapText="bothSides">
              <wp:wrapPolygon edited="0">
                <wp:start x="0" y="0"/>
                <wp:lineTo x="0" y="21474"/>
                <wp:lineTo x="21516" y="21474"/>
                <wp:lineTo x="21516" y="0"/>
                <wp:lineTo x="0" y="0"/>
              </wp:wrapPolygon>
            </wp:wrapThrough>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693535" cy="2510155"/>
                    </a:xfrm>
                    <a:prstGeom prst="rect">
                      <a:avLst/>
                    </a:prstGeom>
                    <a:noFill/>
                    <a:ln w="9525">
                      <a:noFill/>
                      <a:miter lim="800000"/>
                      <a:headEnd/>
                      <a:tailEnd/>
                    </a:ln>
                  </pic:spPr>
                </pic:pic>
              </a:graphicData>
            </a:graphic>
          </wp:anchor>
        </w:drawing>
      </w:r>
    </w:p>
    <w:p w:rsidR="00673822" w:rsidRPr="00055402" w:rsidRDefault="00E92EEB" w:rsidP="00055402">
      <w:pPr>
        <w:pStyle w:val="Paragraphedeliste"/>
        <w:numPr>
          <w:ilvl w:val="0"/>
          <w:numId w:val="27"/>
        </w:numPr>
        <w:rPr>
          <w:rStyle w:val="Rfrenceintense"/>
          <w:sz w:val="28"/>
        </w:rPr>
      </w:pPr>
      <w:r>
        <w:rPr>
          <w:rStyle w:val="Rfrenceintense"/>
          <w:sz w:val="28"/>
        </w:rPr>
        <w:lastRenderedPageBreak/>
        <w:t>Description des</w:t>
      </w:r>
      <w:r w:rsidR="00673822" w:rsidRPr="00055402">
        <w:rPr>
          <w:rStyle w:val="Rfrenceintense"/>
          <w:sz w:val="28"/>
        </w:rPr>
        <w:t xml:space="preserve"> classes métier</w:t>
      </w:r>
    </w:p>
    <w:p w:rsidR="00673822" w:rsidRPr="00E92EEB" w:rsidRDefault="00673822" w:rsidP="00792ADC">
      <w:pPr>
        <w:rPr>
          <w:sz w:val="16"/>
        </w:rPr>
      </w:pPr>
      <w:r>
        <w:t xml:space="preserve">Les classes </w:t>
      </w:r>
      <w:r w:rsidR="009F341F">
        <w:t>d</w:t>
      </w:r>
      <w:r>
        <w:t xml:space="preserve">écrites partiellement </w:t>
      </w:r>
      <w:r w:rsidR="009F341F">
        <w:t>n'</w:t>
      </w:r>
      <w:r>
        <w:t>intègrent pour le moment que la gestion des logements individuels.</w:t>
      </w:r>
    </w:p>
    <w:p w:rsidR="00673822" w:rsidRDefault="00673822" w:rsidP="006426FF">
      <w:pPr>
        <w:pBdr>
          <w:top w:val="single" w:sz="4" w:space="1" w:color="auto"/>
          <w:left w:val="single" w:sz="4" w:space="4" w:color="auto"/>
          <w:bottom w:val="single" w:sz="4" w:space="1" w:color="auto"/>
          <w:right w:val="single" w:sz="4" w:space="4" w:color="auto"/>
        </w:pBdr>
      </w:pPr>
      <w:r w:rsidRPr="00F35BDF">
        <w:rPr>
          <w:b/>
        </w:rPr>
        <w:t>Classe</w:t>
      </w:r>
      <w:r>
        <w:t xml:space="preserve"> Usager</w:t>
      </w:r>
    </w:p>
    <w:p w:rsidR="00673822" w:rsidRDefault="00673822" w:rsidP="006426FF">
      <w:pPr>
        <w:pBdr>
          <w:top w:val="single" w:sz="4" w:space="1" w:color="auto"/>
          <w:left w:val="single" w:sz="4" w:space="4" w:color="auto"/>
          <w:bottom w:val="single" w:sz="4" w:space="1" w:color="auto"/>
          <w:right w:val="single" w:sz="4" w:space="4" w:color="auto"/>
        </w:pBdr>
      </w:pPr>
      <w:r>
        <w:tab/>
        <w:t>Privé</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gramStart"/>
      <w:r w:rsidR="009F341F">
        <w:t>c</w:t>
      </w:r>
      <w:r>
        <w:t>ode</w:t>
      </w:r>
      <w:proofErr w:type="gramEnd"/>
      <w:r>
        <w:t> : chaîne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gramStart"/>
      <w:r w:rsidR="009F341F">
        <w:t>n</w:t>
      </w:r>
      <w:r>
        <w:t>om</w:t>
      </w:r>
      <w:proofErr w:type="gramEnd"/>
      <w:r>
        <w:t> : chaîne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gramStart"/>
      <w:r w:rsidR="009F341F">
        <w:t>p</w:t>
      </w:r>
      <w:r>
        <w:t>rénom</w:t>
      </w:r>
      <w:proofErr w:type="gramEnd"/>
      <w:r>
        <w:t> : chaîne</w:t>
      </w:r>
    </w:p>
    <w:p w:rsidR="00673822" w:rsidRDefault="00673822" w:rsidP="006426FF">
      <w:pPr>
        <w:pBdr>
          <w:top w:val="single" w:sz="4" w:space="1" w:color="auto"/>
          <w:left w:val="single" w:sz="4" w:space="4" w:color="auto"/>
          <w:bottom w:val="single" w:sz="4" w:space="1" w:color="auto"/>
          <w:right w:val="single" w:sz="4" w:space="4" w:color="auto"/>
        </w:pBdr>
      </w:pPr>
      <w:r>
        <w:tab/>
        <w:t>Public</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GetCode</w:t>
      </w:r>
      <w:proofErr w:type="spellEnd"/>
      <w:r>
        <w:t>(</w:t>
      </w:r>
      <w:proofErr w:type="gramEnd"/>
      <w:r>
        <w:t>) : chaîne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GetNom</w:t>
      </w:r>
      <w:proofErr w:type="spellEnd"/>
      <w:r>
        <w:t>(</w:t>
      </w:r>
      <w:proofErr w:type="gramEnd"/>
      <w:r>
        <w:t>) : chaîne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GetPrénom</w:t>
      </w:r>
      <w:proofErr w:type="spellEnd"/>
      <w:r>
        <w:t>(</w:t>
      </w:r>
      <w:proofErr w:type="gramEnd"/>
      <w:r>
        <w:t>) : chaîne</w:t>
      </w:r>
    </w:p>
    <w:p w:rsidR="00673822" w:rsidRDefault="00673822" w:rsidP="006426FF">
      <w:pPr>
        <w:pBdr>
          <w:top w:val="single" w:sz="4" w:space="1" w:color="auto"/>
          <w:left w:val="single" w:sz="4" w:space="4" w:color="auto"/>
          <w:bottom w:val="single" w:sz="4" w:space="1" w:color="auto"/>
          <w:right w:val="single" w:sz="4" w:space="4" w:color="auto"/>
        </w:pBdr>
      </w:pPr>
      <w:r w:rsidRPr="00F35BDF">
        <w:rPr>
          <w:b/>
        </w:rPr>
        <w:t>Fin Classe</w:t>
      </w:r>
      <w:r>
        <w:t xml:space="preserve"> Usager</w:t>
      </w:r>
    </w:p>
    <w:p w:rsidR="00673822" w:rsidRDefault="00673822" w:rsidP="00792ADC"/>
    <w:p w:rsidR="00673822" w:rsidRDefault="00673822" w:rsidP="006426FF">
      <w:pPr>
        <w:pBdr>
          <w:top w:val="single" w:sz="4" w:space="1" w:color="auto"/>
          <w:left w:val="single" w:sz="4" w:space="4" w:color="auto"/>
          <w:bottom w:val="single" w:sz="4" w:space="1" w:color="auto"/>
          <w:right w:val="single" w:sz="4" w:space="4" w:color="auto"/>
        </w:pBdr>
      </w:pPr>
      <w:r w:rsidRPr="00F35BDF">
        <w:rPr>
          <w:b/>
        </w:rPr>
        <w:t>Classe</w:t>
      </w:r>
      <w:r>
        <w:t xml:space="preserve"> Habitation</w:t>
      </w:r>
    </w:p>
    <w:p w:rsidR="00673822" w:rsidRDefault="00673822" w:rsidP="006426FF">
      <w:pPr>
        <w:pBdr>
          <w:top w:val="single" w:sz="4" w:space="1" w:color="auto"/>
          <w:left w:val="single" w:sz="4" w:space="4" w:color="auto"/>
          <w:bottom w:val="single" w:sz="4" w:space="1" w:color="auto"/>
          <w:right w:val="single" w:sz="4" w:space="4" w:color="auto"/>
        </w:pBdr>
      </w:pPr>
      <w:r>
        <w:tab/>
        <w:t>Privé</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rsidR="009F341F">
        <w:t>l</w:t>
      </w:r>
      <w:r>
        <w:t>esPoubelles</w:t>
      </w:r>
      <w:proofErr w:type="spellEnd"/>
      <w:proofErr w:type="gramEnd"/>
      <w:r>
        <w:t> : Collection de Poubelle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rsidR="009F341F">
        <w:t>u</w:t>
      </w:r>
      <w:r>
        <w:t>nUsager</w:t>
      </w:r>
      <w:proofErr w:type="spellEnd"/>
      <w:proofErr w:type="gramEnd"/>
      <w:r>
        <w:t> : Usager</w:t>
      </w:r>
    </w:p>
    <w:p w:rsidR="00FF3652" w:rsidRDefault="00FF3652" w:rsidP="00FF3652">
      <w:pPr>
        <w:pBdr>
          <w:top w:val="single" w:sz="4" w:space="1" w:color="auto"/>
          <w:left w:val="single" w:sz="4" w:space="4" w:color="auto"/>
          <w:bottom w:val="single" w:sz="4" w:space="1" w:color="auto"/>
          <w:right w:val="single" w:sz="4" w:space="4" w:color="auto"/>
        </w:pBdr>
        <w:ind w:firstLine="1418"/>
      </w:pPr>
      <w:proofErr w:type="gramStart"/>
      <w:r>
        <w:t>adresse</w:t>
      </w:r>
      <w:proofErr w:type="gramEnd"/>
      <w:r w:rsidRPr="00FF3652">
        <w:t> : chaîne</w:t>
      </w:r>
    </w:p>
    <w:p w:rsidR="00673822" w:rsidRDefault="00673822" w:rsidP="006426FF">
      <w:pPr>
        <w:pBdr>
          <w:top w:val="single" w:sz="4" w:space="1" w:color="auto"/>
          <w:left w:val="single" w:sz="4" w:space="4" w:color="auto"/>
          <w:bottom w:val="single" w:sz="4" w:space="1" w:color="auto"/>
          <w:right w:val="single" w:sz="4" w:space="4" w:color="auto"/>
        </w:pBdr>
      </w:pPr>
      <w:r>
        <w:tab/>
        <w:t>Public</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GetPoubelles</w:t>
      </w:r>
      <w:proofErr w:type="spellEnd"/>
      <w:r>
        <w:t>(</w:t>
      </w:r>
      <w:proofErr w:type="gramEnd"/>
      <w:r>
        <w:t>) : Collection de Poubelle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GetUsager</w:t>
      </w:r>
      <w:proofErr w:type="spellEnd"/>
      <w:r>
        <w:t>(</w:t>
      </w:r>
      <w:proofErr w:type="gramEnd"/>
      <w:r>
        <w:t>) : Usager</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GetCoût</w:t>
      </w:r>
      <w:proofErr w:type="spellEnd"/>
      <w:r>
        <w:t>(</w:t>
      </w:r>
      <w:proofErr w:type="gramEnd"/>
      <w:r>
        <w:t>an : entier, mois : entier) : réel</w:t>
      </w:r>
    </w:p>
    <w:p w:rsidR="00673822" w:rsidRPr="009F341F" w:rsidRDefault="00673822" w:rsidP="006426FF">
      <w:pPr>
        <w:pBdr>
          <w:top w:val="single" w:sz="4" w:space="1" w:color="auto"/>
          <w:left w:val="single" w:sz="4" w:space="4" w:color="auto"/>
          <w:bottom w:val="single" w:sz="4" w:space="1" w:color="auto"/>
          <w:right w:val="single" w:sz="4" w:space="4" w:color="auto"/>
        </w:pBdr>
        <w:rPr>
          <w:i/>
        </w:rPr>
      </w:pPr>
      <w:r w:rsidRPr="009F341F">
        <w:rPr>
          <w:i/>
        </w:rPr>
        <w:tab/>
      </w:r>
      <w:r w:rsidRPr="009F341F">
        <w:rPr>
          <w:i/>
        </w:rPr>
        <w:tab/>
      </w:r>
      <w:r w:rsidRPr="009F341F">
        <w:rPr>
          <w:i/>
        </w:rPr>
        <w:tab/>
        <w:t xml:space="preserve">// </w:t>
      </w:r>
      <w:proofErr w:type="gramStart"/>
      <w:r w:rsidRPr="009F341F">
        <w:rPr>
          <w:i/>
        </w:rPr>
        <w:t>retourne</w:t>
      </w:r>
      <w:proofErr w:type="gramEnd"/>
      <w:r w:rsidRPr="009F341F">
        <w:rPr>
          <w:i/>
        </w:rPr>
        <w:t xml:space="preserve"> le coût total des levées des poubelles de </w:t>
      </w:r>
      <w:r w:rsidR="000605B1">
        <w:rPr>
          <w:i/>
        </w:rPr>
        <w:t>l’habitation</w:t>
      </w:r>
    </w:p>
    <w:p w:rsidR="00673822" w:rsidRPr="009F341F" w:rsidRDefault="00673822" w:rsidP="006426FF">
      <w:pPr>
        <w:pBdr>
          <w:top w:val="single" w:sz="4" w:space="1" w:color="auto"/>
          <w:left w:val="single" w:sz="4" w:space="4" w:color="auto"/>
          <w:bottom w:val="single" w:sz="4" w:space="1" w:color="auto"/>
          <w:right w:val="single" w:sz="4" w:space="4" w:color="auto"/>
        </w:pBdr>
        <w:rPr>
          <w:i/>
        </w:rPr>
      </w:pPr>
      <w:r w:rsidRPr="009F341F">
        <w:rPr>
          <w:i/>
        </w:rPr>
        <w:tab/>
      </w:r>
      <w:r w:rsidRPr="009F341F">
        <w:rPr>
          <w:i/>
        </w:rPr>
        <w:tab/>
      </w:r>
      <w:r w:rsidRPr="009F341F">
        <w:rPr>
          <w:i/>
        </w:rPr>
        <w:tab/>
        <w:t xml:space="preserve">// </w:t>
      </w:r>
      <w:proofErr w:type="gramStart"/>
      <w:r w:rsidRPr="009F341F">
        <w:rPr>
          <w:i/>
        </w:rPr>
        <w:t>pour</w:t>
      </w:r>
      <w:proofErr w:type="gramEnd"/>
      <w:r w:rsidRPr="009F341F">
        <w:rPr>
          <w:i/>
        </w:rPr>
        <w:t xml:space="preserve"> le mois reçu en paramètre</w:t>
      </w:r>
    </w:p>
    <w:p w:rsidR="00673822" w:rsidRDefault="00673822" w:rsidP="006426FF">
      <w:pPr>
        <w:pBdr>
          <w:top w:val="single" w:sz="4" w:space="1" w:color="auto"/>
          <w:left w:val="single" w:sz="4" w:space="4" w:color="auto"/>
          <w:bottom w:val="single" w:sz="4" w:space="1" w:color="auto"/>
          <w:right w:val="single" w:sz="4" w:space="4" w:color="auto"/>
        </w:pBdr>
      </w:pPr>
      <w:r w:rsidRPr="00F35BDF">
        <w:rPr>
          <w:b/>
        </w:rPr>
        <w:t>Fin Classe</w:t>
      </w:r>
      <w:r>
        <w:t xml:space="preserve"> Habitation</w:t>
      </w:r>
    </w:p>
    <w:p w:rsidR="00673822" w:rsidRDefault="00673822" w:rsidP="00792ADC"/>
    <w:p w:rsidR="00E932AB" w:rsidRDefault="00E932AB" w:rsidP="006426FF">
      <w:pPr>
        <w:pBdr>
          <w:top w:val="single" w:sz="4" w:space="1" w:color="auto"/>
          <w:left w:val="single" w:sz="4" w:space="4" w:color="auto"/>
          <w:bottom w:val="single" w:sz="4" w:space="1" w:color="auto"/>
          <w:right w:val="single" w:sz="4" w:space="4" w:color="auto"/>
        </w:pBdr>
      </w:pPr>
      <w:r w:rsidRPr="00F35BDF">
        <w:rPr>
          <w:b/>
        </w:rPr>
        <w:t>Classe</w:t>
      </w:r>
      <w:r>
        <w:t xml:space="preserve"> </w:t>
      </w:r>
      <w:proofErr w:type="spellStart"/>
      <w:r>
        <w:t>TypeDéchet</w:t>
      </w:r>
      <w:proofErr w:type="spellEnd"/>
    </w:p>
    <w:p w:rsidR="00E932AB" w:rsidRDefault="00E932AB" w:rsidP="006426FF">
      <w:pPr>
        <w:pBdr>
          <w:top w:val="single" w:sz="4" w:space="1" w:color="auto"/>
          <w:left w:val="single" w:sz="4" w:space="4" w:color="auto"/>
          <w:bottom w:val="single" w:sz="4" w:space="1" w:color="auto"/>
          <w:right w:val="single" w:sz="4" w:space="4" w:color="auto"/>
        </w:pBdr>
      </w:pPr>
      <w:r>
        <w:tab/>
        <w:t>Privé</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gramStart"/>
      <w:r w:rsidR="009F341F">
        <w:t>c</w:t>
      </w:r>
      <w:r>
        <w:t>ode</w:t>
      </w:r>
      <w:proofErr w:type="gramEnd"/>
      <w:r>
        <w:t> : chaîne</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gramStart"/>
      <w:r w:rsidR="009F341F">
        <w:t>l</w:t>
      </w:r>
      <w:r>
        <w:t>ibellé</w:t>
      </w:r>
      <w:proofErr w:type="gramEnd"/>
      <w:r>
        <w:t> : chaîne</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gramStart"/>
      <w:r w:rsidR="009F341F">
        <w:t>t</w:t>
      </w:r>
      <w:r>
        <w:t>arif</w:t>
      </w:r>
      <w:proofErr w:type="gramEnd"/>
      <w:r>
        <w:t> : réel</w:t>
      </w:r>
      <w:r w:rsidR="009F341F">
        <w:tab/>
      </w:r>
      <w:r w:rsidRPr="009F341F">
        <w:rPr>
          <w:i/>
        </w:rPr>
        <w:t>// tarif pour un kilo de déchet</w:t>
      </w:r>
    </w:p>
    <w:p w:rsidR="00E932AB" w:rsidRDefault="00E932AB" w:rsidP="006426FF">
      <w:pPr>
        <w:pBdr>
          <w:top w:val="single" w:sz="4" w:space="1" w:color="auto"/>
          <w:left w:val="single" w:sz="4" w:space="4" w:color="auto"/>
          <w:bottom w:val="single" w:sz="4" w:space="1" w:color="auto"/>
          <w:right w:val="single" w:sz="4" w:space="4" w:color="auto"/>
        </w:pBdr>
      </w:pPr>
      <w:r>
        <w:tab/>
        <w:t>Public</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GetLibellé</w:t>
      </w:r>
      <w:proofErr w:type="spellEnd"/>
      <w:r>
        <w:t>(</w:t>
      </w:r>
      <w:proofErr w:type="gramEnd"/>
      <w:r>
        <w:t>) : cha</w:t>
      </w:r>
      <w:r w:rsidR="00456F4E">
        <w:t>î</w:t>
      </w:r>
      <w:r>
        <w:t>ne</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GetTarif</w:t>
      </w:r>
      <w:proofErr w:type="spellEnd"/>
      <w:r>
        <w:t>(</w:t>
      </w:r>
      <w:proofErr w:type="gramEnd"/>
      <w:r>
        <w:t>) : réel</w:t>
      </w:r>
    </w:p>
    <w:p w:rsidR="00E932AB" w:rsidRDefault="00E932AB" w:rsidP="006426FF">
      <w:pPr>
        <w:pBdr>
          <w:top w:val="single" w:sz="4" w:space="1" w:color="auto"/>
          <w:left w:val="single" w:sz="4" w:space="4" w:color="auto"/>
          <w:bottom w:val="single" w:sz="4" w:space="1" w:color="auto"/>
          <w:right w:val="single" w:sz="4" w:space="4" w:color="auto"/>
        </w:pBdr>
      </w:pPr>
      <w:r w:rsidRPr="00F35BDF">
        <w:rPr>
          <w:b/>
        </w:rPr>
        <w:t>Fin Classe</w:t>
      </w:r>
      <w:r>
        <w:t xml:space="preserve"> </w:t>
      </w:r>
      <w:proofErr w:type="spellStart"/>
      <w:r>
        <w:t>TypeDéchet</w:t>
      </w:r>
      <w:proofErr w:type="spellEnd"/>
    </w:p>
    <w:p w:rsidR="00E932AB" w:rsidRDefault="00E932AB" w:rsidP="00792ADC"/>
    <w:p w:rsidR="00E932AB" w:rsidRDefault="00E932AB" w:rsidP="006426FF">
      <w:pPr>
        <w:pBdr>
          <w:top w:val="single" w:sz="4" w:space="1" w:color="auto"/>
          <w:left w:val="single" w:sz="4" w:space="4" w:color="auto"/>
          <w:bottom w:val="single" w:sz="4" w:space="1" w:color="auto"/>
          <w:right w:val="single" w:sz="4" w:space="4" w:color="auto"/>
        </w:pBdr>
      </w:pPr>
      <w:r w:rsidRPr="00F35BDF">
        <w:rPr>
          <w:b/>
        </w:rPr>
        <w:t>Classe</w:t>
      </w:r>
      <w:r>
        <w:t xml:space="preserve"> Poubelle</w:t>
      </w:r>
    </w:p>
    <w:p w:rsidR="00E932AB" w:rsidRDefault="00E932AB" w:rsidP="006426FF">
      <w:pPr>
        <w:pBdr>
          <w:top w:val="single" w:sz="4" w:space="1" w:color="auto"/>
          <w:left w:val="single" w:sz="4" w:space="4" w:color="auto"/>
          <w:bottom w:val="single" w:sz="4" w:space="1" w:color="auto"/>
          <w:right w:val="single" w:sz="4" w:space="4" w:color="auto"/>
        </w:pBdr>
      </w:pPr>
      <w:r>
        <w:tab/>
        <w:t>Privé</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gramStart"/>
      <w:r w:rsidR="009F341F">
        <w:t>i</w:t>
      </w:r>
      <w:r>
        <w:t>d</w:t>
      </w:r>
      <w:proofErr w:type="gramEnd"/>
      <w:r>
        <w:t> : chaîne</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gramStart"/>
      <w:r w:rsidR="009F341F">
        <w:t>n</w:t>
      </w:r>
      <w:r>
        <w:t>ature</w:t>
      </w:r>
      <w:proofErr w:type="gramEnd"/>
      <w:r>
        <w:t xml:space="preserve"> : </w:t>
      </w:r>
      <w:proofErr w:type="spellStart"/>
      <w:r>
        <w:t>TypeDéchet</w:t>
      </w:r>
      <w:proofErr w:type="spellEnd"/>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rsidR="009F341F">
        <w:t>l</w:t>
      </w:r>
      <w:r>
        <w:t>esLevées</w:t>
      </w:r>
      <w:proofErr w:type="spellEnd"/>
      <w:proofErr w:type="gramEnd"/>
      <w:r>
        <w:t> : Collection de Levée</w:t>
      </w:r>
    </w:p>
    <w:p w:rsidR="00E932AB" w:rsidRDefault="00E932AB" w:rsidP="006426FF">
      <w:pPr>
        <w:pBdr>
          <w:top w:val="single" w:sz="4" w:space="1" w:color="auto"/>
          <w:left w:val="single" w:sz="4" w:space="4" w:color="auto"/>
          <w:bottom w:val="single" w:sz="4" w:space="1" w:color="auto"/>
          <w:right w:val="single" w:sz="4" w:space="4" w:color="auto"/>
        </w:pBdr>
      </w:pPr>
      <w:r>
        <w:tab/>
        <w:t>Public</w:t>
      </w:r>
    </w:p>
    <w:p w:rsidR="00E932AB" w:rsidRDefault="009F341F"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GetId</w:t>
      </w:r>
      <w:proofErr w:type="spellEnd"/>
      <w:r>
        <w:t>(</w:t>
      </w:r>
      <w:proofErr w:type="gramEnd"/>
      <w:r>
        <w:t>) : chaî</w:t>
      </w:r>
      <w:r w:rsidR="00E932AB">
        <w:t>ne</w:t>
      </w:r>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GetNature</w:t>
      </w:r>
      <w:proofErr w:type="spellEnd"/>
      <w:r>
        <w:t>(</w:t>
      </w:r>
      <w:proofErr w:type="gramEnd"/>
      <w:r>
        <w:t xml:space="preserve">) : </w:t>
      </w:r>
      <w:proofErr w:type="spellStart"/>
      <w:r>
        <w:t>TypeDéchet</w:t>
      </w:r>
      <w:proofErr w:type="spellEnd"/>
    </w:p>
    <w:p w:rsidR="00E932AB" w:rsidRDefault="00E932AB"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GetCoût</w:t>
      </w:r>
      <w:proofErr w:type="spellEnd"/>
      <w:r>
        <w:t>(</w:t>
      </w:r>
      <w:proofErr w:type="gramEnd"/>
      <w:r>
        <w:t>an : entier, mois : entier) : réel</w:t>
      </w:r>
    </w:p>
    <w:p w:rsidR="00E932AB" w:rsidRPr="009F341F" w:rsidRDefault="00E932AB" w:rsidP="006426FF">
      <w:pPr>
        <w:pBdr>
          <w:top w:val="single" w:sz="4" w:space="1" w:color="auto"/>
          <w:left w:val="single" w:sz="4" w:space="4" w:color="auto"/>
          <w:bottom w:val="single" w:sz="4" w:space="1" w:color="auto"/>
          <w:right w:val="single" w:sz="4" w:space="4" w:color="auto"/>
        </w:pBdr>
        <w:rPr>
          <w:i/>
        </w:rPr>
      </w:pPr>
      <w:r w:rsidRPr="009F341F">
        <w:rPr>
          <w:i/>
        </w:rPr>
        <w:tab/>
      </w:r>
      <w:r w:rsidRPr="009F341F">
        <w:rPr>
          <w:i/>
        </w:rPr>
        <w:tab/>
      </w:r>
      <w:r w:rsidRPr="009F341F">
        <w:rPr>
          <w:i/>
        </w:rPr>
        <w:tab/>
        <w:t xml:space="preserve">// </w:t>
      </w:r>
      <w:proofErr w:type="gramStart"/>
      <w:r w:rsidRPr="009F341F">
        <w:rPr>
          <w:i/>
        </w:rPr>
        <w:t>retourne</w:t>
      </w:r>
      <w:proofErr w:type="gramEnd"/>
      <w:r w:rsidRPr="009F341F">
        <w:rPr>
          <w:i/>
        </w:rPr>
        <w:t xml:space="preserve"> le coût des levées de cette poubelle pour le mois</w:t>
      </w:r>
    </w:p>
    <w:p w:rsidR="00E932AB" w:rsidRPr="009F341F" w:rsidRDefault="00E932AB" w:rsidP="006426FF">
      <w:pPr>
        <w:pBdr>
          <w:top w:val="single" w:sz="4" w:space="1" w:color="auto"/>
          <w:left w:val="single" w:sz="4" w:space="4" w:color="auto"/>
          <w:bottom w:val="single" w:sz="4" w:space="1" w:color="auto"/>
          <w:right w:val="single" w:sz="4" w:space="4" w:color="auto"/>
        </w:pBdr>
        <w:rPr>
          <w:i/>
        </w:rPr>
      </w:pPr>
      <w:r w:rsidRPr="009F341F">
        <w:rPr>
          <w:i/>
        </w:rPr>
        <w:tab/>
      </w:r>
      <w:r w:rsidRPr="009F341F">
        <w:rPr>
          <w:i/>
        </w:rPr>
        <w:tab/>
      </w:r>
      <w:r w:rsidRPr="009F341F">
        <w:rPr>
          <w:i/>
        </w:rPr>
        <w:tab/>
        <w:t xml:space="preserve">// </w:t>
      </w:r>
      <w:proofErr w:type="gramStart"/>
      <w:r w:rsidRPr="009F341F">
        <w:rPr>
          <w:i/>
        </w:rPr>
        <w:t>reçu</w:t>
      </w:r>
      <w:proofErr w:type="gramEnd"/>
      <w:r w:rsidRPr="009F341F">
        <w:rPr>
          <w:i/>
        </w:rPr>
        <w:t xml:space="preserve"> en paramètre</w:t>
      </w:r>
    </w:p>
    <w:p w:rsidR="00E932AB" w:rsidRDefault="00E932AB" w:rsidP="006426FF">
      <w:pPr>
        <w:pBdr>
          <w:top w:val="single" w:sz="4" w:space="1" w:color="auto"/>
          <w:left w:val="single" w:sz="4" w:space="4" w:color="auto"/>
          <w:bottom w:val="single" w:sz="4" w:space="1" w:color="auto"/>
          <w:right w:val="single" w:sz="4" w:space="4" w:color="auto"/>
        </w:pBdr>
      </w:pPr>
      <w:r w:rsidRPr="00F35BDF">
        <w:rPr>
          <w:b/>
        </w:rPr>
        <w:t>Fin Classe</w:t>
      </w:r>
      <w:r>
        <w:t xml:space="preserve"> Poubelle</w:t>
      </w:r>
    </w:p>
    <w:p w:rsidR="00673822" w:rsidRDefault="00673822" w:rsidP="006426FF">
      <w:pPr>
        <w:pBdr>
          <w:top w:val="single" w:sz="4" w:space="1" w:color="auto"/>
          <w:left w:val="single" w:sz="4" w:space="4" w:color="auto"/>
          <w:bottom w:val="single" w:sz="4" w:space="1" w:color="auto"/>
          <w:right w:val="single" w:sz="4" w:space="4" w:color="auto"/>
        </w:pBdr>
      </w:pPr>
      <w:r w:rsidRPr="00F35BDF">
        <w:rPr>
          <w:b/>
        </w:rPr>
        <w:lastRenderedPageBreak/>
        <w:t>Classe</w:t>
      </w:r>
      <w:r>
        <w:t xml:space="preserve"> Lev</w:t>
      </w:r>
      <w:r w:rsidR="00373EF4">
        <w:t>é</w:t>
      </w:r>
      <w:r>
        <w:t>e</w:t>
      </w:r>
    </w:p>
    <w:p w:rsidR="00673822" w:rsidRDefault="00673822" w:rsidP="006426FF">
      <w:pPr>
        <w:pBdr>
          <w:top w:val="single" w:sz="4" w:space="1" w:color="auto"/>
          <w:left w:val="single" w:sz="4" w:space="4" w:color="auto"/>
          <w:bottom w:val="single" w:sz="4" w:space="1" w:color="auto"/>
          <w:right w:val="single" w:sz="4" w:space="4" w:color="auto"/>
        </w:pBdr>
      </w:pPr>
      <w:r>
        <w:tab/>
        <w:t>Privé</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rsidR="00373EF4">
        <w:t>l</w:t>
      </w:r>
      <w:r>
        <w:t>aDate</w:t>
      </w:r>
      <w:proofErr w:type="spellEnd"/>
      <w:proofErr w:type="gramEnd"/>
      <w:r>
        <w:t> : Date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gramStart"/>
      <w:r w:rsidR="00373EF4">
        <w:t>p</w:t>
      </w:r>
      <w:r>
        <w:t>oids</w:t>
      </w:r>
      <w:proofErr w:type="gramEnd"/>
      <w:r>
        <w:t> : réel</w:t>
      </w:r>
    </w:p>
    <w:p w:rsidR="00673822" w:rsidRDefault="00673822" w:rsidP="006426FF">
      <w:pPr>
        <w:pBdr>
          <w:top w:val="single" w:sz="4" w:space="1" w:color="auto"/>
          <w:left w:val="single" w:sz="4" w:space="4" w:color="auto"/>
          <w:bottom w:val="single" w:sz="4" w:space="1" w:color="auto"/>
          <w:right w:val="single" w:sz="4" w:space="4" w:color="auto"/>
        </w:pBdr>
      </w:pPr>
      <w:r>
        <w:tab/>
        <w:t>Public</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GetDate</w:t>
      </w:r>
      <w:proofErr w:type="spellEnd"/>
      <w:r>
        <w:t>(</w:t>
      </w:r>
      <w:proofErr w:type="gramEnd"/>
      <w:r>
        <w:t>) : Date</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proofErr w:type="gramStart"/>
      <w:r>
        <w:t>GetPoids</w:t>
      </w:r>
      <w:proofErr w:type="spellEnd"/>
      <w:r>
        <w:t>(</w:t>
      </w:r>
      <w:proofErr w:type="gramEnd"/>
      <w:r>
        <w:t>) : réel</w:t>
      </w:r>
    </w:p>
    <w:p w:rsidR="00673822" w:rsidRDefault="00673822" w:rsidP="006426FF">
      <w:pPr>
        <w:pBdr>
          <w:top w:val="single" w:sz="4" w:space="1" w:color="auto"/>
          <w:left w:val="single" w:sz="4" w:space="4" w:color="auto"/>
          <w:bottom w:val="single" w:sz="4" w:space="1" w:color="auto"/>
          <w:right w:val="single" w:sz="4" w:space="4" w:color="auto"/>
        </w:pBdr>
      </w:pPr>
      <w:r w:rsidRPr="00F35BDF">
        <w:rPr>
          <w:b/>
        </w:rPr>
        <w:t>Fin Classe</w:t>
      </w:r>
      <w:r>
        <w:t xml:space="preserve"> Levée</w:t>
      </w:r>
    </w:p>
    <w:p w:rsidR="00A92AB4" w:rsidRPr="00A92AB4" w:rsidRDefault="00A92AB4" w:rsidP="00A92AB4">
      <w:pPr>
        <w:rPr>
          <w:rStyle w:val="Rfrenceintense"/>
          <w:sz w:val="14"/>
        </w:rPr>
      </w:pPr>
    </w:p>
    <w:p w:rsidR="00673822" w:rsidRPr="00055402" w:rsidRDefault="00E92EEB" w:rsidP="00055402">
      <w:pPr>
        <w:pStyle w:val="Paragraphedeliste"/>
        <w:numPr>
          <w:ilvl w:val="0"/>
          <w:numId w:val="27"/>
        </w:numPr>
        <w:rPr>
          <w:rStyle w:val="Rfrenceintense"/>
          <w:sz w:val="28"/>
        </w:rPr>
      </w:pPr>
      <w:r>
        <w:rPr>
          <w:rStyle w:val="Rfrenceintense"/>
          <w:sz w:val="28"/>
        </w:rPr>
        <w:t>Description d</w:t>
      </w:r>
      <w:r w:rsidR="00673822" w:rsidRPr="00055402">
        <w:rPr>
          <w:rStyle w:val="Rfrenceintense"/>
          <w:sz w:val="28"/>
        </w:rPr>
        <w:t>es classes techniques</w:t>
      </w:r>
    </w:p>
    <w:p w:rsidR="00673822" w:rsidRDefault="00673822" w:rsidP="00792ADC"/>
    <w:p w:rsidR="00673822" w:rsidRDefault="00673822" w:rsidP="006426FF">
      <w:pPr>
        <w:pBdr>
          <w:top w:val="single" w:sz="4" w:space="1" w:color="auto"/>
          <w:left w:val="single" w:sz="4" w:space="4" w:color="auto"/>
          <w:bottom w:val="single" w:sz="4" w:space="1" w:color="auto"/>
          <w:right w:val="single" w:sz="4" w:space="4" w:color="auto"/>
        </w:pBdr>
      </w:pPr>
      <w:r w:rsidRPr="00F35BDF">
        <w:rPr>
          <w:b/>
        </w:rPr>
        <w:t>Classe</w:t>
      </w:r>
      <w:r>
        <w:t xml:space="preserve"> Collection de &lt;nom de la classe&gt; </w:t>
      </w:r>
    </w:p>
    <w:p w:rsidR="00673822" w:rsidRPr="009C429E" w:rsidRDefault="00673822" w:rsidP="006426FF">
      <w:pPr>
        <w:pBdr>
          <w:top w:val="single" w:sz="4" w:space="1" w:color="auto"/>
          <w:left w:val="single" w:sz="4" w:space="4" w:color="auto"/>
          <w:bottom w:val="single" w:sz="4" w:space="1" w:color="auto"/>
          <w:right w:val="single" w:sz="4" w:space="4" w:color="auto"/>
        </w:pBdr>
      </w:pPr>
      <w:r>
        <w:tab/>
      </w:r>
      <w:proofErr w:type="gramStart"/>
      <w:r w:rsidRPr="009C429E">
        <w:t>public</w:t>
      </w:r>
      <w:proofErr w:type="gramEnd"/>
      <w:r w:rsidRPr="009C429E">
        <w:t xml:space="preserve"> </w:t>
      </w:r>
    </w:p>
    <w:p w:rsidR="00673822" w:rsidRDefault="00673822" w:rsidP="006426FF">
      <w:pPr>
        <w:pBdr>
          <w:top w:val="single" w:sz="4" w:space="1" w:color="auto"/>
          <w:left w:val="single" w:sz="4" w:space="4" w:color="auto"/>
          <w:bottom w:val="single" w:sz="4" w:space="1" w:color="auto"/>
          <w:right w:val="single" w:sz="4" w:space="4" w:color="auto"/>
        </w:pBdr>
      </w:pPr>
      <w:r>
        <w:tab/>
      </w:r>
      <w:r>
        <w:tab/>
        <w:t xml:space="preserve">Cardinal () : </w:t>
      </w:r>
      <w:r w:rsidR="00456F4E">
        <w:t>e</w:t>
      </w:r>
      <w:r>
        <w:t>ntier</w:t>
      </w:r>
      <w:r w:rsidR="00CE5F85">
        <w:tab/>
      </w:r>
      <w:r w:rsidRPr="00CE5F85">
        <w:rPr>
          <w:i/>
        </w:rPr>
        <w:t>// renvoie le nombre d'objets de la collection</w:t>
      </w:r>
      <w:r>
        <w:t xml:space="preserve"> </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gramStart"/>
      <w:r>
        <w:t>Vider(</w:t>
      </w:r>
      <w:proofErr w:type="gramEnd"/>
      <w:r>
        <w:t>)</w:t>
      </w:r>
      <w:r w:rsidR="00CE5F85">
        <w:tab/>
      </w:r>
      <w:r w:rsidR="00CE5F85">
        <w:tab/>
      </w:r>
      <w:r w:rsidRPr="00CE5F85">
        <w:rPr>
          <w:i/>
        </w:rPr>
        <w:t>// vide la collection</w:t>
      </w:r>
    </w:p>
    <w:p w:rsidR="00673822" w:rsidRDefault="00673822" w:rsidP="006426FF">
      <w:pPr>
        <w:pBdr>
          <w:top w:val="single" w:sz="4" w:space="1" w:color="auto"/>
          <w:left w:val="single" w:sz="4" w:space="4" w:color="auto"/>
          <w:bottom w:val="single" w:sz="4" w:space="1" w:color="auto"/>
          <w:right w:val="single" w:sz="4" w:space="4" w:color="auto"/>
        </w:pBdr>
      </w:pPr>
      <w:r>
        <w:tab/>
      </w:r>
      <w:r>
        <w:tab/>
      </w:r>
      <w:proofErr w:type="spellStart"/>
      <w:r>
        <w:t>ObtenirObjet</w:t>
      </w:r>
      <w:proofErr w:type="spellEnd"/>
      <w:r>
        <w:t xml:space="preserve"> (</w:t>
      </w:r>
      <w:proofErr w:type="spellStart"/>
      <w:r>
        <w:t>unIndex</w:t>
      </w:r>
      <w:proofErr w:type="spellEnd"/>
      <w:r>
        <w:t xml:space="preserve"> : </w:t>
      </w:r>
      <w:r w:rsidR="00456F4E">
        <w:t>e</w:t>
      </w:r>
      <w:r>
        <w:t xml:space="preserve">ntier) : Objet de la classe </w:t>
      </w:r>
    </w:p>
    <w:p w:rsidR="00673822" w:rsidRPr="00CE5F85" w:rsidRDefault="0047672A" w:rsidP="006426FF">
      <w:pPr>
        <w:pBdr>
          <w:top w:val="single" w:sz="4" w:space="1" w:color="auto"/>
          <w:left w:val="single" w:sz="4" w:space="4" w:color="auto"/>
          <w:bottom w:val="single" w:sz="4" w:space="1" w:color="auto"/>
          <w:right w:val="single" w:sz="4" w:space="4" w:color="auto"/>
        </w:pBdr>
        <w:rPr>
          <w:i/>
        </w:rPr>
      </w:pPr>
      <w:r w:rsidRPr="00CE5F85">
        <w:rPr>
          <w:i/>
        </w:rPr>
        <w:tab/>
      </w:r>
      <w:r w:rsidRPr="00CE5F85">
        <w:rPr>
          <w:i/>
        </w:rPr>
        <w:tab/>
      </w:r>
      <w:r w:rsidRPr="00CE5F85">
        <w:rPr>
          <w:i/>
        </w:rPr>
        <w:tab/>
      </w:r>
      <w:r w:rsidR="00673822" w:rsidRPr="00CE5F85">
        <w:rPr>
          <w:i/>
        </w:rPr>
        <w:t xml:space="preserve">// </w:t>
      </w:r>
      <w:proofErr w:type="gramStart"/>
      <w:r w:rsidR="00673822" w:rsidRPr="00CE5F85">
        <w:rPr>
          <w:i/>
        </w:rPr>
        <w:t>retourne</w:t>
      </w:r>
      <w:proofErr w:type="gramEnd"/>
      <w:r w:rsidR="00673822" w:rsidRPr="00CE5F85">
        <w:rPr>
          <w:i/>
        </w:rPr>
        <w:t xml:space="preserve"> l'objet d'index </w:t>
      </w:r>
      <w:proofErr w:type="spellStart"/>
      <w:r w:rsidR="00673822" w:rsidRPr="00CE5F85">
        <w:rPr>
          <w:i/>
        </w:rPr>
        <w:t>unIndex</w:t>
      </w:r>
      <w:proofErr w:type="spellEnd"/>
      <w:r w:rsidR="00673822" w:rsidRPr="00CE5F85">
        <w:rPr>
          <w:i/>
        </w:rPr>
        <w:t xml:space="preserve"> (à partir de 0)</w:t>
      </w:r>
    </w:p>
    <w:p w:rsidR="00673822" w:rsidRPr="00CE5F85" w:rsidRDefault="00673822" w:rsidP="006426FF">
      <w:pPr>
        <w:pBdr>
          <w:top w:val="single" w:sz="4" w:space="1" w:color="auto"/>
          <w:left w:val="single" w:sz="4" w:space="4" w:color="auto"/>
          <w:bottom w:val="single" w:sz="4" w:space="1" w:color="auto"/>
          <w:right w:val="single" w:sz="4" w:space="4" w:color="auto"/>
        </w:pBdr>
        <w:rPr>
          <w:i/>
        </w:rPr>
      </w:pPr>
      <w:r>
        <w:tab/>
      </w:r>
      <w:r>
        <w:tab/>
        <w:t>Ajouter (</w:t>
      </w:r>
      <w:proofErr w:type="spellStart"/>
      <w:r>
        <w:t>unObjet</w:t>
      </w:r>
      <w:proofErr w:type="spellEnd"/>
      <w:r>
        <w:t xml:space="preserve"> : Objet de la classe)</w:t>
      </w:r>
      <w:r w:rsidR="00CE5F85">
        <w:tab/>
      </w:r>
      <w:r w:rsidRPr="00CE5F85">
        <w:rPr>
          <w:i/>
        </w:rPr>
        <w:t xml:space="preserve">// ajoute un objet à la collection </w:t>
      </w:r>
    </w:p>
    <w:p w:rsidR="00A34489" w:rsidRDefault="00673822" w:rsidP="006426FF">
      <w:pPr>
        <w:pBdr>
          <w:top w:val="single" w:sz="4" w:space="1" w:color="auto"/>
          <w:left w:val="single" w:sz="4" w:space="4" w:color="auto"/>
          <w:bottom w:val="single" w:sz="4" w:space="1" w:color="auto"/>
          <w:right w:val="single" w:sz="4" w:space="4" w:color="auto"/>
        </w:pBdr>
      </w:pPr>
      <w:r>
        <w:tab/>
      </w:r>
      <w:r>
        <w:tab/>
        <w:t>Supprimer (</w:t>
      </w:r>
      <w:proofErr w:type="spellStart"/>
      <w:r>
        <w:t>unObjet</w:t>
      </w:r>
      <w:proofErr w:type="spellEnd"/>
      <w:r>
        <w:t xml:space="preserve"> : Objet de la classe) </w:t>
      </w:r>
    </w:p>
    <w:p w:rsidR="00673822" w:rsidRPr="00CE5F85" w:rsidRDefault="00A34489" w:rsidP="006426FF">
      <w:pPr>
        <w:pBdr>
          <w:top w:val="single" w:sz="4" w:space="1" w:color="auto"/>
          <w:left w:val="single" w:sz="4" w:space="4" w:color="auto"/>
          <w:bottom w:val="single" w:sz="4" w:space="1" w:color="auto"/>
          <w:right w:val="single" w:sz="4" w:space="4" w:color="auto"/>
        </w:pBdr>
        <w:rPr>
          <w:i/>
        </w:rPr>
      </w:pPr>
      <w:r>
        <w:tab/>
      </w:r>
      <w:r>
        <w:tab/>
      </w:r>
      <w:r w:rsidR="0047672A">
        <w:tab/>
      </w:r>
      <w:r w:rsidR="00673822" w:rsidRPr="00CE5F85">
        <w:rPr>
          <w:i/>
        </w:rPr>
        <w:t xml:space="preserve">// Supprime un objet de la collection </w:t>
      </w:r>
    </w:p>
    <w:p w:rsidR="00673822" w:rsidRPr="00E25B9E" w:rsidRDefault="00673822" w:rsidP="006426FF">
      <w:pPr>
        <w:pBdr>
          <w:top w:val="single" w:sz="4" w:space="1" w:color="auto"/>
          <w:left w:val="single" w:sz="4" w:space="4" w:color="auto"/>
          <w:bottom w:val="single" w:sz="4" w:space="1" w:color="auto"/>
          <w:right w:val="single" w:sz="4" w:space="4" w:color="auto"/>
        </w:pBdr>
      </w:pPr>
      <w:r w:rsidRPr="00F35BDF">
        <w:rPr>
          <w:b/>
        </w:rPr>
        <w:t>Fin Classe</w:t>
      </w:r>
      <w:r w:rsidRPr="00E25B9E">
        <w:t xml:space="preserve"> Collection</w:t>
      </w:r>
    </w:p>
    <w:p w:rsidR="00673822" w:rsidRDefault="00673822" w:rsidP="00792ADC"/>
    <w:p w:rsidR="00673822" w:rsidRDefault="00673822" w:rsidP="00224E62">
      <w:r w:rsidRPr="00630A1D">
        <w:rPr>
          <w:u w:val="single"/>
        </w:rPr>
        <w:t>Pour instancier une collection</w:t>
      </w:r>
      <w:r>
        <w:t xml:space="preserve"> :</w:t>
      </w:r>
      <w:r w:rsidR="00224E62">
        <w:tab/>
      </w:r>
      <w:r w:rsidR="00224E62">
        <w:tab/>
      </w:r>
      <w:proofErr w:type="spellStart"/>
      <w:r>
        <w:t>uneCollection</w:t>
      </w:r>
      <w:proofErr w:type="spellEnd"/>
      <w:r>
        <w:t xml:space="preserve"> : Collection de &lt;classe&gt; </w:t>
      </w:r>
    </w:p>
    <w:p w:rsidR="00673822" w:rsidRDefault="00673822" w:rsidP="00224E62">
      <w:pPr>
        <w:ind w:left="3540" w:firstLine="708"/>
      </w:pPr>
      <w:proofErr w:type="spellStart"/>
      <w:r>
        <w:t>uneCollection</w:t>
      </w:r>
      <w:proofErr w:type="spellEnd"/>
      <w:r>
        <w:t xml:space="preserve"> </w:t>
      </w:r>
      <w:r>
        <w:sym w:font="Symbol" w:char="F0AC"/>
      </w:r>
      <w:r>
        <w:t xml:space="preserve"> new </w:t>
      </w:r>
      <w:proofErr w:type="gramStart"/>
      <w:r>
        <w:t>Collection(</w:t>
      </w:r>
      <w:proofErr w:type="gramEnd"/>
      <w:r>
        <w:t xml:space="preserve">) de &lt;classe&gt; </w:t>
      </w:r>
    </w:p>
    <w:p w:rsidR="00672410" w:rsidRDefault="00672410" w:rsidP="00792ADC"/>
    <w:p w:rsidR="00673822" w:rsidRDefault="00673822" w:rsidP="00792ADC">
      <w:r w:rsidRPr="00F75C0A">
        <w:rPr>
          <w:u w:val="single"/>
        </w:rPr>
        <w:t>P</w:t>
      </w:r>
      <w:r w:rsidRPr="00630A1D">
        <w:rPr>
          <w:u w:val="single"/>
        </w:rPr>
        <w:t>our parcourir par itération tous les éléments d'un objet Collection</w:t>
      </w:r>
      <w:r w:rsidR="004C3534">
        <w:t xml:space="preserve"> : </w:t>
      </w:r>
    </w:p>
    <w:p w:rsidR="00673822" w:rsidRDefault="00673822" w:rsidP="004C3534">
      <w:pPr>
        <w:ind w:left="708"/>
      </w:pPr>
      <w:r>
        <w:t>Pour chaque &lt;</w:t>
      </w:r>
      <w:proofErr w:type="spellStart"/>
      <w:r>
        <w:t>variable_objet</w:t>
      </w:r>
      <w:proofErr w:type="spellEnd"/>
      <w:r>
        <w:t>&gt; dans &lt;Collection&gt; faire</w:t>
      </w:r>
    </w:p>
    <w:p w:rsidR="00673822" w:rsidRPr="00BC0513" w:rsidRDefault="0047672A" w:rsidP="004C3534">
      <w:pPr>
        <w:ind w:left="708"/>
        <w:rPr>
          <w:i/>
        </w:rPr>
      </w:pPr>
      <w:r w:rsidRPr="00BC0513">
        <w:rPr>
          <w:i/>
        </w:rPr>
        <w:tab/>
      </w:r>
      <w:r w:rsidR="00673822" w:rsidRPr="00BC0513">
        <w:rPr>
          <w:i/>
        </w:rPr>
        <w:t xml:space="preserve">// </w:t>
      </w:r>
      <w:proofErr w:type="gramStart"/>
      <w:r w:rsidR="00673822" w:rsidRPr="00BC0513">
        <w:rPr>
          <w:i/>
        </w:rPr>
        <w:t>instructions</w:t>
      </w:r>
      <w:proofErr w:type="gramEnd"/>
      <w:r w:rsidR="00673822" w:rsidRPr="00BC0513">
        <w:rPr>
          <w:i/>
        </w:rPr>
        <w:t xml:space="preserve"> avec &lt;</w:t>
      </w:r>
      <w:proofErr w:type="spellStart"/>
      <w:r w:rsidR="00673822" w:rsidRPr="00BC0513">
        <w:rPr>
          <w:i/>
        </w:rPr>
        <w:t>variable_objet</w:t>
      </w:r>
      <w:proofErr w:type="spellEnd"/>
      <w:r w:rsidR="00673822" w:rsidRPr="00BC0513">
        <w:rPr>
          <w:i/>
        </w:rPr>
        <w:t>&gt;</w:t>
      </w:r>
    </w:p>
    <w:p w:rsidR="00673822" w:rsidRDefault="00673822" w:rsidP="004C3534">
      <w:pPr>
        <w:ind w:left="708"/>
      </w:pPr>
      <w:r>
        <w:t>Fin Pour</w:t>
      </w:r>
    </w:p>
    <w:p w:rsidR="0047672A" w:rsidRPr="00A92AB4" w:rsidRDefault="0047672A" w:rsidP="00792ADC">
      <w:pPr>
        <w:rPr>
          <w:sz w:val="14"/>
        </w:rPr>
      </w:pPr>
    </w:p>
    <w:p w:rsidR="00673822" w:rsidRPr="00D465AE" w:rsidRDefault="00673822" w:rsidP="006426FF">
      <w:pPr>
        <w:pBdr>
          <w:top w:val="single" w:sz="4" w:space="1" w:color="auto"/>
          <w:left w:val="single" w:sz="4" w:space="4" w:color="auto"/>
          <w:bottom w:val="single" w:sz="4" w:space="1" w:color="auto"/>
          <w:right w:val="single" w:sz="4" w:space="4" w:color="auto"/>
        </w:pBdr>
        <w:rPr>
          <w:lang w:val="en-US"/>
        </w:rPr>
      </w:pPr>
      <w:proofErr w:type="spellStart"/>
      <w:r w:rsidRPr="00F35BDF">
        <w:rPr>
          <w:b/>
          <w:lang w:val="en-US"/>
        </w:rPr>
        <w:t>Classe</w:t>
      </w:r>
      <w:proofErr w:type="spellEnd"/>
      <w:r w:rsidRPr="00D465AE">
        <w:rPr>
          <w:lang w:val="en-US"/>
        </w:rPr>
        <w:t xml:space="preserve"> Date</w:t>
      </w:r>
    </w:p>
    <w:p w:rsidR="00673822" w:rsidRPr="009C429E" w:rsidRDefault="0047672A" w:rsidP="006426FF">
      <w:pPr>
        <w:pBdr>
          <w:top w:val="single" w:sz="4" w:space="1" w:color="auto"/>
          <w:left w:val="single" w:sz="4" w:space="4" w:color="auto"/>
          <w:bottom w:val="single" w:sz="4" w:space="1" w:color="auto"/>
          <w:right w:val="single" w:sz="4" w:space="4" w:color="auto"/>
        </w:pBdr>
        <w:rPr>
          <w:lang w:val="en-US"/>
        </w:rPr>
      </w:pPr>
      <w:r>
        <w:rPr>
          <w:lang w:val="en-US"/>
        </w:rPr>
        <w:tab/>
      </w:r>
      <w:r w:rsidR="00673822" w:rsidRPr="009C429E">
        <w:rPr>
          <w:lang w:val="en-US"/>
        </w:rPr>
        <w:t>Public</w:t>
      </w:r>
    </w:p>
    <w:p w:rsidR="00673822" w:rsidRPr="00D465AE" w:rsidRDefault="00673822" w:rsidP="006426FF">
      <w:pPr>
        <w:pBdr>
          <w:top w:val="single" w:sz="4" w:space="1" w:color="auto"/>
          <w:left w:val="single" w:sz="4" w:space="4" w:color="auto"/>
          <w:bottom w:val="single" w:sz="4" w:space="1" w:color="auto"/>
          <w:right w:val="single" w:sz="4" w:space="4" w:color="auto"/>
        </w:pBdr>
        <w:rPr>
          <w:lang w:val="en-US"/>
        </w:rPr>
      </w:pPr>
      <w:r w:rsidRPr="00D465AE">
        <w:rPr>
          <w:lang w:val="en-US"/>
        </w:rPr>
        <w:tab/>
      </w:r>
      <w:r w:rsidR="0047672A">
        <w:rPr>
          <w:lang w:val="en-US"/>
        </w:rPr>
        <w:tab/>
      </w:r>
      <w:proofErr w:type="spellStart"/>
      <w:proofErr w:type="gramStart"/>
      <w:r w:rsidRPr="00D465AE">
        <w:rPr>
          <w:lang w:val="en-US"/>
        </w:rPr>
        <w:t>GetYear</w:t>
      </w:r>
      <w:proofErr w:type="spellEnd"/>
      <w:r w:rsidRPr="00D465AE">
        <w:rPr>
          <w:lang w:val="en-US"/>
        </w:rPr>
        <w:t>(</w:t>
      </w:r>
      <w:proofErr w:type="gramEnd"/>
      <w:r w:rsidRPr="00D465AE">
        <w:rPr>
          <w:lang w:val="en-US"/>
        </w:rPr>
        <w:t xml:space="preserve">) : </w:t>
      </w:r>
      <w:proofErr w:type="spellStart"/>
      <w:r w:rsidRPr="00D465AE">
        <w:rPr>
          <w:lang w:val="en-US"/>
        </w:rPr>
        <w:t>entier</w:t>
      </w:r>
      <w:proofErr w:type="spellEnd"/>
    </w:p>
    <w:p w:rsidR="00673822" w:rsidRPr="00D465AE" w:rsidRDefault="0047672A" w:rsidP="006426FF">
      <w:pPr>
        <w:pBdr>
          <w:top w:val="single" w:sz="4" w:space="1" w:color="auto"/>
          <w:left w:val="single" w:sz="4" w:space="4" w:color="auto"/>
          <w:bottom w:val="single" w:sz="4" w:space="1" w:color="auto"/>
          <w:right w:val="single" w:sz="4" w:space="4" w:color="auto"/>
        </w:pBdr>
        <w:rPr>
          <w:lang w:val="en-US"/>
        </w:rPr>
      </w:pPr>
      <w:r>
        <w:rPr>
          <w:lang w:val="en-US"/>
        </w:rPr>
        <w:tab/>
      </w:r>
      <w:r w:rsidR="00673822" w:rsidRPr="00D465AE">
        <w:rPr>
          <w:lang w:val="en-US"/>
        </w:rPr>
        <w:tab/>
      </w:r>
      <w:proofErr w:type="spellStart"/>
      <w:proofErr w:type="gramStart"/>
      <w:r w:rsidR="00673822" w:rsidRPr="00D465AE">
        <w:rPr>
          <w:lang w:val="en-US"/>
        </w:rPr>
        <w:t>GetMonth</w:t>
      </w:r>
      <w:proofErr w:type="spellEnd"/>
      <w:r w:rsidR="00673822" w:rsidRPr="00D465AE">
        <w:rPr>
          <w:lang w:val="en-US"/>
        </w:rPr>
        <w:t>(</w:t>
      </w:r>
      <w:proofErr w:type="gramEnd"/>
      <w:r w:rsidR="00673822" w:rsidRPr="00D465AE">
        <w:rPr>
          <w:lang w:val="en-US"/>
        </w:rPr>
        <w:t xml:space="preserve">) : </w:t>
      </w:r>
      <w:proofErr w:type="spellStart"/>
      <w:r w:rsidR="00673822" w:rsidRPr="00D465AE">
        <w:rPr>
          <w:lang w:val="en-US"/>
        </w:rPr>
        <w:t>entier</w:t>
      </w:r>
      <w:proofErr w:type="spellEnd"/>
    </w:p>
    <w:p w:rsidR="00673822" w:rsidRPr="00077392" w:rsidRDefault="0047672A" w:rsidP="006426FF">
      <w:pPr>
        <w:pBdr>
          <w:top w:val="single" w:sz="4" w:space="1" w:color="auto"/>
          <w:left w:val="single" w:sz="4" w:space="4" w:color="auto"/>
          <w:bottom w:val="single" w:sz="4" w:space="1" w:color="auto"/>
          <w:right w:val="single" w:sz="4" w:space="4" w:color="auto"/>
        </w:pBdr>
        <w:rPr>
          <w:lang w:val="en-US"/>
        </w:rPr>
      </w:pPr>
      <w:r>
        <w:rPr>
          <w:lang w:val="en-US"/>
        </w:rPr>
        <w:tab/>
      </w:r>
      <w:r w:rsidR="00673822" w:rsidRPr="00D465AE">
        <w:rPr>
          <w:lang w:val="en-US"/>
        </w:rPr>
        <w:tab/>
      </w:r>
      <w:proofErr w:type="spellStart"/>
      <w:proofErr w:type="gramStart"/>
      <w:r w:rsidR="00673822" w:rsidRPr="00077392">
        <w:rPr>
          <w:lang w:val="en-US"/>
        </w:rPr>
        <w:t>GetDay</w:t>
      </w:r>
      <w:proofErr w:type="spellEnd"/>
      <w:r w:rsidR="00673822" w:rsidRPr="00077392">
        <w:rPr>
          <w:lang w:val="en-US"/>
        </w:rPr>
        <w:t>(</w:t>
      </w:r>
      <w:proofErr w:type="gramEnd"/>
      <w:r w:rsidR="00673822" w:rsidRPr="00077392">
        <w:rPr>
          <w:lang w:val="en-US"/>
        </w:rPr>
        <w:t xml:space="preserve">) : </w:t>
      </w:r>
      <w:proofErr w:type="spellStart"/>
      <w:r w:rsidR="00673822" w:rsidRPr="00077392">
        <w:rPr>
          <w:lang w:val="en-US"/>
        </w:rPr>
        <w:t>entier</w:t>
      </w:r>
      <w:proofErr w:type="spellEnd"/>
    </w:p>
    <w:p w:rsidR="00673822" w:rsidRPr="00E25B9E" w:rsidRDefault="00673822" w:rsidP="006426FF">
      <w:pPr>
        <w:pBdr>
          <w:top w:val="single" w:sz="4" w:space="1" w:color="auto"/>
          <w:left w:val="single" w:sz="4" w:space="4" w:color="auto"/>
          <w:bottom w:val="single" w:sz="4" w:space="1" w:color="auto"/>
          <w:right w:val="single" w:sz="4" w:space="4" w:color="auto"/>
        </w:pBdr>
      </w:pPr>
      <w:r w:rsidRPr="00F35BDF">
        <w:rPr>
          <w:b/>
        </w:rPr>
        <w:t>Fin Classe</w:t>
      </w:r>
      <w:r w:rsidRPr="00E25B9E">
        <w:t xml:space="preserve"> Date</w:t>
      </w:r>
    </w:p>
    <w:p w:rsidR="00673822" w:rsidRDefault="00673822" w:rsidP="00792ADC"/>
    <w:p w:rsidR="00673822" w:rsidRPr="00055402" w:rsidRDefault="00673822" w:rsidP="00055402">
      <w:pPr>
        <w:pStyle w:val="Paragraphedeliste"/>
        <w:numPr>
          <w:ilvl w:val="0"/>
          <w:numId w:val="27"/>
        </w:numPr>
        <w:rPr>
          <w:rStyle w:val="Rfrenceintense"/>
          <w:b/>
          <w:sz w:val="28"/>
        </w:rPr>
      </w:pPr>
      <w:r w:rsidRPr="00055402">
        <w:rPr>
          <w:rStyle w:val="Rfrenceintense"/>
          <w:b/>
          <w:sz w:val="28"/>
        </w:rPr>
        <w:t>informations de tarification applicable</w:t>
      </w:r>
      <w:r w:rsidR="00630A1D">
        <w:rPr>
          <w:rStyle w:val="Rfrenceintense"/>
          <w:b/>
          <w:sz w:val="28"/>
        </w:rPr>
        <w:t>s</w:t>
      </w:r>
      <w:r w:rsidRPr="00055402">
        <w:rPr>
          <w:rStyle w:val="Rfrenceintense"/>
          <w:b/>
          <w:sz w:val="28"/>
        </w:rPr>
        <w:t xml:space="preserve"> le </w:t>
      </w:r>
      <w:r w:rsidR="00EB403B">
        <w:rPr>
          <w:rStyle w:val="Rfrenceintense"/>
          <w:b/>
          <w:sz w:val="28"/>
        </w:rPr>
        <w:t>01/07/201</w:t>
      </w:r>
      <w:r w:rsidR="00055402">
        <w:rPr>
          <w:rStyle w:val="Rfrenceintense"/>
          <w:b/>
          <w:sz w:val="28"/>
        </w:rPr>
        <w:t>4</w:t>
      </w:r>
    </w:p>
    <w:p w:rsidR="00673822" w:rsidRDefault="00673822" w:rsidP="00792ADC"/>
    <w:tbl>
      <w:tblPr>
        <w:tblW w:w="8941"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A0"/>
      </w:tblPr>
      <w:tblGrid>
        <w:gridCol w:w="5539"/>
        <w:gridCol w:w="2216"/>
        <w:gridCol w:w="1186"/>
      </w:tblGrid>
      <w:tr w:rsidR="00673822" w:rsidRPr="007C0383" w:rsidTr="006426FF">
        <w:trPr>
          <w:tblCellSpacing w:w="0" w:type="dxa"/>
        </w:trPr>
        <w:tc>
          <w:tcPr>
            <w:tcW w:w="5539" w:type="dxa"/>
            <w:vAlign w:val="center"/>
          </w:tcPr>
          <w:p w:rsidR="00673822" w:rsidRPr="006426FF" w:rsidRDefault="00673822" w:rsidP="006426FF">
            <w:pPr>
              <w:ind w:left="142"/>
              <w:jc w:val="left"/>
              <w:rPr>
                <w:sz w:val="16"/>
              </w:rPr>
            </w:pPr>
            <w:r w:rsidRPr="006426FF">
              <w:rPr>
                <w:sz w:val="16"/>
              </w:rPr>
              <w:t>C - Poids des déchets classiques (pesées)</w:t>
            </w:r>
            <w:r w:rsidR="006426FF">
              <w:rPr>
                <w:sz w:val="16"/>
              </w:rPr>
              <w:t xml:space="preserve"> </w:t>
            </w:r>
            <w:r w:rsidRPr="006426FF">
              <w:rPr>
                <w:sz w:val="16"/>
              </w:rPr>
              <w:t>dès la 1</w:t>
            </w:r>
            <w:r w:rsidRPr="006426FF">
              <w:rPr>
                <w:sz w:val="16"/>
                <w:vertAlign w:val="superscript"/>
              </w:rPr>
              <w:t>ère</w:t>
            </w:r>
            <w:r w:rsidRPr="006426FF">
              <w:rPr>
                <w:sz w:val="16"/>
              </w:rPr>
              <w:t xml:space="preserve"> levée </w:t>
            </w:r>
          </w:p>
        </w:tc>
        <w:tc>
          <w:tcPr>
            <w:tcW w:w="2216" w:type="dxa"/>
            <w:vAlign w:val="center"/>
          </w:tcPr>
          <w:p w:rsidR="00673822" w:rsidRPr="006426FF" w:rsidRDefault="00673822" w:rsidP="00116670">
            <w:pPr>
              <w:ind w:left="142"/>
              <w:jc w:val="left"/>
              <w:rPr>
                <w:sz w:val="16"/>
              </w:rPr>
            </w:pPr>
            <w:r w:rsidRPr="006426FF">
              <w:rPr>
                <w:sz w:val="16"/>
              </w:rPr>
              <w:t xml:space="preserve">coût </w:t>
            </w:r>
            <w:r w:rsidR="00116670">
              <w:rPr>
                <w:sz w:val="16"/>
              </w:rPr>
              <w:t>du</w:t>
            </w:r>
            <w:r w:rsidRPr="006426FF">
              <w:rPr>
                <w:sz w:val="16"/>
              </w:rPr>
              <w:t xml:space="preserve"> kg</w:t>
            </w:r>
          </w:p>
        </w:tc>
        <w:tc>
          <w:tcPr>
            <w:tcW w:w="1186" w:type="dxa"/>
            <w:vAlign w:val="center"/>
          </w:tcPr>
          <w:p w:rsidR="00673822" w:rsidRPr="006426FF" w:rsidRDefault="00673822" w:rsidP="00B458CB">
            <w:pPr>
              <w:ind w:left="142"/>
              <w:jc w:val="left"/>
              <w:rPr>
                <w:sz w:val="16"/>
              </w:rPr>
            </w:pPr>
            <w:r w:rsidRPr="006426FF">
              <w:rPr>
                <w:sz w:val="16"/>
              </w:rPr>
              <w:t>0,1508 €</w:t>
            </w:r>
          </w:p>
        </w:tc>
      </w:tr>
      <w:tr w:rsidR="00116670" w:rsidRPr="007C0383" w:rsidTr="005B5F11">
        <w:trPr>
          <w:tblCellSpacing w:w="0" w:type="dxa"/>
        </w:trPr>
        <w:tc>
          <w:tcPr>
            <w:tcW w:w="5539" w:type="dxa"/>
            <w:vAlign w:val="center"/>
          </w:tcPr>
          <w:p w:rsidR="00116670" w:rsidRPr="006426FF" w:rsidRDefault="00116670" w:rsidP="006426FF">
            <w:pPr>
              <w:ind w:left="142"/>
              <w:jc w:val="left"/>
              <w:rPr>
                <w:sz w:val="16"/>
              </w:rPr>
            </w:pPr>
            <w:r w:rsidRPr="006426FF">
              <w:rPr>
                <w:sz w:val="16"/>
              </w:rPr>
              <w:t>R - Poids des déchets recyclables (pesées)</w:t>
            </w:r>
            <w:r>
              <w:rPr>
                <w:sz w:val="16"/>
              </w:rPr>
              <w:t xml:space="preserve"> </w:t>
            </w:r>
            <w:r w:rsidRPr="006426FF">
              <w:rPr>
                <w:sz w:val="16"/>
              </w:rPr>
              <w:t>dès la 1</w:t>
            </w:r>
            <w:r w:rsidRPr="006426FF">
              <w:rPr>
                <w:sz w:val="16"/>
                <w:vertAlign w:val="superscript"/>
              </w:rPr>
              <w:t>ère</w:t>
            </w:r>
            <w:r w:rsidRPr="006426FF">
              <w:rPr>
                <w:sz w:val="16"/>
              </w:rPr>
              <w:t xml:space="preserve"> levée</w:t>
            </w:r>
          </w:p>
        </w:tc>
        <w:tc>
          <w:tcPr>
            <w:tcW w:w="2216" w:type="dxa"/>
          </w:tcPr>
          <w:p w:rsidR="00116670" w:rsidRDefault="00116670">
            <w:r>
              <w:rPr>
                <w:sz w:val="16"/>
              </w:rPr>
              <w:t xml:space="preserve">  </w:t>
            </w:r>
            <w:r w:rsidRPr="005C1744">
              <w:rPr>
                <w:sz w:val="16"/>
              </w:rPr>
              <w:t>coût du kg</w:t>
            </w:r>
          </w:p>
        </w:tc>
        <w:tc>
          <w:tcPr>
            <w:tcW w:w="1186" w:type="dxa"/>
            <w:vAlign w:val="center"/>
          </w:tcPr>
          <w:p w:rsidR="00116670" w:rsidRPr="006426FF" w:rsidRDefault="00116670" w:rsidP="00B458CB">
            <w:pPr>
              <w:ind w:left="142"/>
              <w:jc w:val="left"/>
              <w:rPr>
                <w:sz w:val="16"/>
              </w:rPr>
            </w:pPr>
            <w:r w:rsidRPr="006426FF">
              <w:rPr>
                <w:sz w:val="16"/>
              </w:rPr>
              <w:t>0,0802 €</w:t>
            </w:r>
          </w:p>
        </w:tc>
      </w:tr>
      <w:tr w:rsidR="00116670" w:rsidRPr="007C0383" w:rsidTr="005B5F11">
        <w:trPr>
          <w:tblCellSpacing w:w="0" w:type="dxa"/>
        </w:trPr>
        <w:tc>
          <w:tcPr>
            <w:tcW w:w="5539" w:type="dxa"/>
            <w:vAlign w:val="center"/>
          </w:tcPr>
          <w:p w:rsidR="00116670" w:rsidRPr="006426FF" w:rsidRDefault="00116670" w:rsidP="006426FF">
            <w:pPr>
              <w:ind w:left="142"/>
              <w:jc w:val="left"/>
              <w:rPr>
                <w:sz w:val="16"/>
              </w:rPr>
            </w:pPr>
            <w:r w:rsidRPr="006426FF">
              <w:rPr>
                <w:sz w:val="16"/>
              </w:rPr>
              <w:t>V - Poids des déchets verre recyclables (pesées)</w:t>
            </w:r>
            <w:r>
              <w:rPr>
                <w:sz w:val="16"/>
              </w:rPr>
              <w:t xml:space="preserve"> </w:t>
            </w:r>
            <w:r w:rsidRPr="006426FF">
              <w:rPr>
                <w:sz w:val="16"/>
              </w:rPr>
              <w:t>dès la 1</w:t>
            </w:r>
            <w:r w:rsidRPr="006426FF">
              <w:rPr>
                <w:sz w:val="16"/>
                <w:vertAlign w:val="superscript"/>
              </w:rPr>
              <w:t>ère</w:t>
            </w:r>
            <w:r w:rsidRPr="006426FF">
              <w:rPr>
                <w:sz w:val="16"/>
              </w:rPr>
              <w:t xml:space="preserve"> levée</w:t>
            </w:r>
          </w:p>
        </w:tc>
        <w:tc>
          <w:tcPr>
            <w:tcW w:w="2216" w:type="dxa"/>
          </w:tcPr>
          <w:p w:rsidR="00116670" w:rsidRDefault="00116670">
            <w:r>
              <w:rPr>
                <w:sz w:val="16"/>
              </w:rPr>
              <w:t xml:space="preserve">  </w:t>
            </w:r>
            <w:r w:rsidRPr="005C1744">
              <w:rPr>
                <w:sz w:val="16"/>
              </w:rPr>
              <w:t>coût du kg</w:t>
            </w:r>
          </w:p>
        </w:tc>
        <w:tc>
          <w:tcPr>
            <w:tcW w:w="1186" w:type="dxa"/>
            <w:vAlign w:val="center"/>
          </w:tcPr>
          <w:p w:rsidR="00116670" w:rsidRPr="006426FF" w:rsidRDefault="00116670" w:rsidP="00B458CB">
            <w:pPr>
              <w:ind w:left="142"/>
              <w:jc w:val="left"/>
              <w:rPr>
                <w:sz w:val="16"/>
              </w:rPr>
            </w:pPr>
            <w:r w:rsidRPr="006426FF">
              <w:rPr>
                <w:sz w:val="16"/>
              </w:rPr>
              <w:t>0,0614 €</w:t>
            </w:r>
          </w:p>
        </w:tc>
      </w:tr>
    </w:tbl>
    <w:p w:rsidR="00C77FC3" w:rsidRDefault="00C77FC3" w:rsidP="00C77FC3"/>
    <w:p w:rsidR="00673822" w:rsidRPr="00C77FC3" w:rsidRDefault="00673822" w:rsidP="00C77FC3">
      <w:pPr>
        <w:rPr>
          <w:i/>
          <w:u w:val="single"/>
        </w:rPr>
      </w:pPr>
      <w:r w:rsidRPr="00C77FC3">
        <w:rPr>
          <w:i/>
          <w:u w:val="single"/>
        </w:rPr>
        <w:t>Exemple de calcul pour un foyer de 4 personnes</w:t>
      </w:r>
      <w:r w:rsidR="00C77FC3" w:rsidRPr="00C77FC3">
        <w:rPr>
          <w:i/>
          <w:u w:val="single"/>
        </w:rPr>
        <w:t xml:space="preserve"> </w:t>
      </w:r>
      <w:r w:rsidRPr="00C77FC3">
        <w:rPr>
          <w:i/>
          <w:u w:val="single"/>
        </w:rPr>
        <w:t>vivant dans un logement individuel (maison)</w:t>
      </w:r>
    </w:p>
    <w:p w:rsidR="00C77FC3" w:rsidRDefault="00C77FC3" w:rsidP="00C77FC3"/>
    <w:p w:rsidR="00673822" w:rsidRDefault="0094267E" w:rsidP="00792ADC">
      <w:pPr>
        <w:pStyle w:val="Paragraphedeliste1"/>
      </w:pPr>
      <w:r>
        <w:t>Poubelle</w:t>
      </w:r>
      <w:r w:rsidR="00673822">
        <w:t xml:space="preserve"> classique : 32 kg</w:t>
      </w:r>
    </w:p>
    <w:p w:rsidR="00673822" w:rsidRDefault="0094267E" w:rsidP="00792ADC">
      <w:pPr>
        <w:pStyle w:val="Paragraphedeliste1"/>
      </w:pPr>
      <w:r>
        <w:t>Poubelle</w:t>
      </w:r>
      <w:r w:rsidR="00673822">
        <w:t xml:space="preserve"> de déchets recyclables : 52 kg</w:t>
      </w:r>
    </w:p>
    <w:p w:rsidR="00673822" w:rsidRDefault="0094267E" w:rsidP="00792ADC">
      <w:pPr>
        <w:pStyle w:val="Paragraphedeliste1"/>
      </w:pPr>
      <w:r>
        <w:t>Poubelle</w:t>
      </w:r>
      <w:r w:rsidR="00673822">
        <w:t xml:space="preserve"> de déchets de type verre : 15 kg</w:t>
      </w:r>
    </w:p>
    <w:tbl>
      <w:tblPr>
        <w:tblW w:w="5887" w:type="dxa"/>
        <w:jc w:val="center"/>
        <w:tblCellSpacing w:w="0" w:type="dxa"/>
        <w:tblCellMar>
          <w:left w:w="0" w:type="dxa"/>
          <w:right w:w="0" w:type="dxa"/>
        </w:tblCellMar>
        <w:tblLook w:val="00A0"/>
      </w:tblPr>
      <w:tblGrid>
        <w:gridCol w:w="2557"/>
        <w:gridCol w:w="2268"/>
        <w:gridCol w:w="1062"/>
      </w:tblGrid>
      <w:tr w:rsidR="00673822" w:rsidRPr="0094267E" w:rsidTr="00C1172E">
        <w:trPr>
          <w:tblCellSpacing w:w="0" w:type="dxa"/>
          <w:jc w:val="center"/>
        </w:trPr>
        <w:tc>
          <w:tcPr>
            <w:tcW w:w="2557" w:type="dxa"/>
            <w:tcBorders>
              <w:top w:val="single" w:sz="4" w:space="0" w:color="auto"/>
              <w:left w:val="single" w:sz="4" w:space="0" w:color="auto"/>
              <w:bottom w:val="single" w:sz="4" w:space="0" w:color="auto"/>
              <w:right w:val="single" w:sz="4" w:space="0" w:color="auto"/>
            </w:tcBorders>
            <w:shd w:val="clear" w:color="auto" w:fill="D9D9D9"/>
            <w:vAlign w:val="center"/>
          </w:tcPr>
          <w:p w:rsidR="00673822" w:rsidRPr="0094267E" w:rsidRDefault="00BC0513" w:rsidP="0094267E">
            <w:pPr>
              <w:jc w:val="center"/>
              <w:rPr>
                <w:b/>
              </w:rPr>
            </w:pPr>
            <w:r>
              <w:rPr>
                <w:b/>
              </w:rPr>
              <w:lastRenderedPageBreak/>
              <w:t>É</w:t>
            </w:r>
            <w:r w:rsidR="00673822" w:rsidRPr="0094267E">
              <w:rPr>
                <w:b/>
              </w:rPr>
              <w:t>lément de tarif</w:t>
            </w:r>
          </w:p>
        </w:tc>
        <w:tc>
          <w:tcPr>
            <w:tcW w:w="2268" w:type="dxa"/>
            <w:tcBorders>
              <w:top w:val="single" w:sz="4" w:space="0" w:color="auto"/>
              <w:left w:val="single" w:sz="4" w:space="0" w:color="auto"/>
              <w:bottom w:val="single" w:sz="4" w:space="0" w:color="auto"/>
              <w:right w:val="single" w:sz="4" w:space="0" w:color="auto"/>
            </w:tcBorders>
            <w:shd w:val="clear" w:color="auto" w:fill="D9D9D9"/>
            <w:vAlign w:val="center"/>
          </w:tcPr>
          <w:p w:rsidR="00673822" w:rsidRPr="0094267E" w:rsidRDefault="00673822" w:rsidP="0094267E">
            <w:pPr>
              <w:jc w:val="center"/>
              <w:rPr>
                <w:b/>
              </w:rPr>
            </w:pPr>
            <w:r w:rsidRPr="0094267E">
              <w:rPr>
                <w:b/>
              </w:rPr>
              <w:t>Détail du calcul</w:t>
            </w:r>
          </w:p>
        </w:tc>
        <w:tc>
          <w:tcPr>
            <w:tcW w:w="1062" w:type="dxa"/>
            <w:tcBorders>
              <w:top w:val="single" w:sz="4" w:space="0" w:color="auto"/>
              <w:left w:val="single" w:sz="4" w:space="0" w:color="auto"/>
              <w:bottom w:val="single" w:sz="4" w:space="0" w:color="auto"/>
              <w:right w:val="single" w:sz="4" w:space="0" w:color="auto"/>
            </w:tcBorders>
            <w:shd w:val="clear" w:color="auto" w:fill="D9D9D9"/>
            <w:vAlign w:val="center"/>
          </w:tcPr>
          <w:p w:rsidR="00673822" w:rsidRPr="0094267E" w:rsidRDefault="00673822" w:rsidP="0094267E">
            <w:pPr>
              <w:jc w:val="center"/>
              <w:rPr>
                <w:b/>
              </w:rPr>
            </w:pPr>
            <w:r w:rsidRPr="0094267E">
              <w:rPr>
                <w:b/>
              </w:rPr>
              <w:t>Coût</w:t>
            </w:r>
          </w:p>
        </w:tc>
      </w:tr>
      <w:tr w:rsidR="00673822" w:rsidRPr="007C0383" w:rsidTr="00C1172E">
        <w:trPr>
          <w:tblCellSpacing w:w="0" w:type="dxa"/>
          <w:jc w:val="center"/>
        </w:trPr>
        <w:tc>
          <w:tcPr>
            <w:tcW w:w="2557"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792ADC">
            <w:pPr>
              <w:rPr>
                <w:sz w:val="16"/>
              </w:rPr>
            </w:pPr>
            <w:r w:rsidRPr="006426FF">
              <w:rPr>
                <w:sz w:val="16"/>
              </w:rPr>
              <w:t xml:space="preserve">Pesées </w:t>
            </w:r>
            <w:r w:rsidR="00BC0513" w:rsidRPr="006426FF">
              <w:rPr>
                <w:sz w:val="16"/>
              </w:rPr>
              <w:t>"</w:t>
            </w:r>
            <w:r w:rsidRPr="006426FF">
              <w:rPr>
                <w:sz w:val="16"/>
              </w:rPr>
              <w:t>Classique</w:t>
            </w:r>
            <w:r w:rsidR="00BC0513" w:rsidRPr="006426FF">
              <w:rPr>
                <w:sz w:val="16"/>
              </w:rPr>
              <w:t>"</w:t>
            </w:r>
          </w:p>
        </w:tc>
        <w:tc>
          <w:tcPr>
            <w:tcW w:w="2268"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94267E">
            <w:pPr>
              <w:jc w:val="center"/>
              <w:rPr>
                <w:sz w:val="16"/>
              </w:rPr>
            </w:pPr>
            <w:r w:rsidRPr="006426FF">
              <w:rPr>
                <w:sz w:val="16"/>
              </w:rPr>
              <w:t>32 x 0,1508</w:t>
            </w:r>
          </w:p>
        </w:tc>
        <w:tc>
          <w:tcPr>
            <w:tcW w:w="1062"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6426FF">
            <w:pPr>
              <w:jc w:val="center"/>
              <w:rPr>
                <w:sz w:val="16"/>
              </w:rPr>
            </w:pPr>
            <w:r w:rsidRPr="006426FF">
              <w:rPr>
                <w:sz w:val="16"/>
              </w:rPr>
              <w:t>4,83 €</w:t>
            </w:r>
          </w:p>
        </w:tc>
      </w:tr>
      <w:tr w:rsidR="00673822" w:rsidRPr="007C0383" w:rsidTr="00C1172E">
        <w:trPr>
          <w:tblCellSpacing w:w="0" w:type="dxa"/>
          <w:jc w:val="center"/>
        </w:trPr>
        <w:tc>
          <w:tcPr>
            <w:tcW w:w="2557"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792ADC">
            <w:pPr>
              <w:rPr>
                <w:sz w:val="16"/>
              </w:rPr>
            </w:pPr>
            <w:r w:rsidRPr="006426FF">
              <w:rPr>
                <w:sz w:val="16"/>
              </w:rPr>
              <w:t xml:space="preserve">Pesées </w:t>
            </w:r>
            <w:r w:rsidR="00BC0513" w:rsidRPr="006426FF">
              <w:rPr>
                <w:sz w:val="16"/>
              </w:rPr>
              <w:t>"</w:t>
            </w:r>
            <w:r w:rsidRPr="006426FF">
              <w:rPr>
                <w:sz w:val="16"/>
              </w:rPr>
              <w:t>Recyclable</w:t>
            </w:r>
            <w:r w:rsidR="00BC0513" w:rsidRPr="006426FF">
              <w:rPr>
                <w:sz w:val="16"/>
              </w:rPr>
              <w:t>"</w:t>
            </w:r>
          </w:p>
        </w:tc>
        <w:tc>
          <w:tcPr>
            <w:tcW w:w="2268"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94267E">
            <w:pPr>
              <w:jc w:val="center"/>
              <w:rPr>
                <w:sz w:val="16"/>
              </w:rPr>
            </w:pPr>
            <w:r w:rsidRPr="006426FF">
              <w:rPr>
                <w:sz w:val="16"/>
              </w:rPr>
              <w:t>52 x 0,0802</w:t>
            </w:r>
          </w:p>
        </w:tc>
        <w:tc>
          <w:tcPr>
            <w:tcW w:w="1062"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6426FF">
            <w:pPr>
              <w:jc w:val="center"/>
              <w:rPr>
                <w:sz w:val="16"/>
              </w:rPr>
            </w:pPr>
            <w:r w:rsidRPr="006426FF">
              <w:rPr>
                <w:sz w:val="16"/>
              </w:rPr>
              <w:t>4,17 €</w:t>
            </w:r>
          </w:p>
        </w:tc>
      </w:tr>
      <w:tr w:rsidR="00673822" w:rsidRPr="007C0383" w:rsidTr="00C1172E">
        <w:trPr>
          <w:tblCellSpacing w:w="0" w:type="dxa"/>
          <w:jc w:val="center"/>
        </w:trPr>
        <w:tc>
          <w:tcPr>
            <w:tcW w:w="2557"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BC0513">
            <w:pPr>
              <w:rPr>
                <w:sz w:val="16"/>
              </w:rPr>
            </w:pPr>
            <w:r w:rsidRPr="006426FF">
              <w:rPr>
                <w:sz w:val="16"/>
              </w:rPr>
              <w:t xml:space="preserve">Pesées </w:t>
            </w:r>
            <w:r w:rsidR="00BC0513" w:rsidRPr="006426FF">
              <w:rPr>
                <w:sz w:val="16"/>
              </w:rPr>
              <w:t>"</w:t>
            </w:r>
            <w:r w:rsidRPr="006426FF">
              <w:rPr>
                <w:sz w:val="16"/>
              </w:rPr>
              <w:t>Verre</w:t>
            </w:r>
            <w:r w:rsidR="00BC0513" w:rsidRPr="006426FF">
              <w:rPr>
                <w:sz w:val="16"/>
              </w:rPr>
              <w:t>"</w:t>
            </w:r>
          </w:p>
        </w:tc>
        <w:tc>
          <w:tcPr>
            <w:tcW w:w="2268"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94267E">
            <w:pPr>
              <w:jc w:val="center"/>
              <w:rPr>
                <w:sz w:val="16"/>
              </w:rPr>
            </w:pPr>
            <w:r w:rsidRPr="006426FF">
              <w:rPr>
                <w:sz w:val="16"/>
              </w:rPr>
              <w:t>15 x 0,0614</w:t>
            </w:r>
          </w:p>
        </w:tc>
        <w:tc>
          <w:tcPr>
            <w:tcW w:w="1062"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6426FF">
            <w:pPr>
              <w:jc w:val="center"/>
              <w:rPr>
                <w:sz w:val="16"/>
              </w:rPr>
            </w:pPr>
            <w:r w:rsidRPr="006426FF">
              <w:rPr>
                <w:sz w:val="16"/>
              </w:rPr>
              <w:t>0,92 €</w:t>
            </w:r>
          </w:p>
        </w:tc>
      </w:tr>
      <w:tr w:rsidR="0094267E" w:rsidRPr="0094267E" w:rsidTr="00C1172E">
        <w:trPr>
          <w:tblCellSpacing w:w="0" w:type="dxa"/>
          <w:jc w:val="center"/>
        </w:trPr>
        <w:tc>
          <w:tcPr>
            <w:tcW w:w="2557" w:type="dxa"/>
            <w:vAlign w:val="center"/>
          </w:tcPr>
          <w:p w:rsidR="0094267E" w:rsidRPr="0094267E" w:rsidRDefault="0094267E" w:rsidP="0094267E">
            <w:pPr>
              <w:jc w:val="right"/>
              <w:rPr>
                <w:b/>
              </w:rPr>
            </w:pPr>
          </w:p>
        </w:tc>
        <w:tc>
          <w:tcPr>
            <w:tcW w:w="2268" w:type="dxa"/>
            <w:vAlign w:val="center"/>
          </w:tcPr>
          <w:p w:rsidR="0094267E" w:rsidRPr="0094267E" w:rsidRDefault="0094267E" w:rsidP="00C1172E">
            <w:pPr>
              <w:jc w:val="right"/>
              <w:rPr>
                <w:b/>
              </w:rPr>
            </w:pPr>
            <w:r w:rsidRPr="0094267E">
              <w:rPr>
                <w:b/>
              </w:rPr>
              <w:t>T</w:t>
            </w:r>
            <w:r w:rsidR="00C1172E">
              <w:rPr>
                <w:b/>
              </w:rPr>
              <w:t>otal</w:t>
            </w:r>
          </w:p>
        </w:tc>
        <w:tc>
          <w:tcPr>
            <w:tcW w:w="1062" w:type="dxa"/>
            <w:vAlign w:val="center"/>
          </w:tcPr>
          <w:p w:rsidR="0094267E" w:rsidRPr="0094267E" w:rsidRDefault="0094267E" w:rsidP="00DD41A8">
            <w:pPr>
              <w:jc w:val="center"/>
              <w:rPr>
                <w:b/>
              </w:rPr>
            </w:pPr>
            <w:r w:rsidRPr="0094267E">
              <w:rPr>
                <w:b/>
              </w:rPr>
              <w:t>9,92 €</w:t>
            </w:r>
          </w:p>
        </w:tc>
      </w:tr>
    </w:tbl>
    <w:p w:rsidR="00E92EEB" w:rsidRPr="00630A1D" w:rsidRDefault="00E92EEB" w:rsidP="00C77FC3">
      <w:pPr>
        <w:rPr>
          <w:i/>
          <w:sz w:val="12"/>
          <w:u w:val="single"/>
        </w:rPr>
      </w:pPr>
    </w:p>
    <w:p w:rsidR="00673822" w:rsidRPr="00C77FC3" w:rsidRDefault="00673822" w:rsidP="00C77FC3">
      <w:pPr>
        <w:rPr>
          <w:i/>
          <w:u w:val="single"/>
        </w:rPr>
      </w:pPr>
      <w:r w:rsidRPr="00C77FC3">
        <w:rPr>
          <w:i/>
          <w:u w:val="single"/>
        </w:rPr>
        <w:t>Exemple de calcul pour un foyer de 3 personnes</w:t>
      </w:r>
      <w:r w:rsidR="00C77FC3" w:rsidRPr="00C77FC3">
        <w:rPr>
          <w:i/>
          <w:u w:val="single"/>
        </w:rPr>
        <w:t xml:space="preserve"> </w:t>
      </w:r>
      <w:r w:rsidRPr="00C77FC3">
        <w:rPr>
          <w:i/>
          <w:u w:val="single"/>
        </w:rPr>
        <w:t xml:space="preserve">dans un logement collectif dans lequel vivent 24 personnes. </w:t>
      </w:r>
    </w:p>
    <w:p w:rsidR="00C77FC3" w:rsidRDefault="00C77FC3" w:rsidP="00C77FC3"/>
    <w:p w:rsidR="00673822" w:rsidRDefault="00673822" w:rsidP="00792ADC">
      <w:r>
        <w:t>L’usager devra payer les trois vingt-quatrièmes du coût des poubelles de l’immeuble.</w:t>
      </w:r>
      <w:r w:rsidR="00C77FC3">
        <w:t xml:space="preserve"> </w:t>
      </w:r>
    </w:p>
    <w:p w:rsidR="00673822" w:rsidRDefault="00673822" w:rsidP="00792ADC">
      <w:r>
        <w:t>Poids des levées pour l’habitation collective :</w:t>
      </w:r>
    </w:p>
    <w:p w:rsidR="00C77FC3" w:rsidRDefault="00C77FC3" w:rsidP="00792ADC"/>
    <w:p w:rsidR="00673822" w:rsidRDefault="00673822" w:rsidP="007C0383">
      <w:pPr>
        <w:pStyle w:val="Paragraphedeliste1"/>
        <w:numPr>
          <w:ilvl w:val="0"/>
          <w:numId w:val="3"/>
        </w:numPr>
      </w:pPr>
      <w:r>
        <w:t>poubelle classique : 232 kg</w:t>
      </w:r>
    </w:p>
    <w:p w:rsidR="00673822" w:rsidRDefault="00673822" w:rsidP="007C0383">
      <w:pPr>
        <w:pStyle w:val="Paragraphedeliste1"/>
        <w:numPr>
          <w:ilvl w:val="0"/>
          <w:numId w:val="3"/>
        </w:numPr>
      </w:pPr>
      <w:r>
        <w:t>poubelle de déchets recyclables : 352 kg</w:t>
      </w:r>
    </w:p>
    <w:p w:rsidR="00673822" w:rsidRDefault="00673822" w:rsidP="007C0383">
      <w:pPr>
        <w:pStyle w:val="Paragraphedeliste1"/>
        <w:numPr>
          <w:ilvl w:val="0"/>
          <w:numId w:val="3"/>
        </w:numPr>
      </w:pPr>
      <w:r>
        <w:t>poubelle de déchets de type verre : 95 kg</w:t>
      </w:r>
    </w:p>
    <w:p w:rsidR="00673822" w:rsidRDefault="00673822" w:rsidP="00792ADC">
      <w:pPr>
        <w:pStyle w:val="Paragraphedeliste1"/>
      </w:pPr>
    </w:p>
    <w:tbl>
      <w:tblPr>
        <w:tblW w:w="5675" w:type="dxa"/>
        <w:jc w:val="center"/>
        <w:tblCellSpacing w:w="0" w:type="dxa"/>
        <w:tblCellMar>
          <w:left w:w="0" w:type="dxa"/>
          <w:right w:w="0" w:type="dxa"/>
        </w:tblCellMar>
        <w:tblLook w:val="00A0"/>
      </w:tblPr>
      <w:tblGrid>
        <w:gridCol w:w="2415"/>
        <w:gridCol w:w="1985"/>
        <w:gridCol w:w="1275"/>
      </w:tblGrid>
      <w:tr w:rsidR="00673822" w:rsidRPr="0094267E" w:rsidTr="00C1172E">
        <w:trPr>
          <w:tblCellSpacing w:w="0" w:type="dxa"/>
          <w:jc w:val="center"/>
        </w:trPr>
        <w:tc>
          <w:tcPr>
            <w:tcW w:w="2415" w:type="dxa"/>
            <w:tcBorders>
              <w:top w:val="single" w:sz="4" w:space="0" w:color="auto"/>
              <w:left w:val="single" w:sz="4" w:space="0" w:color="auto"/>
              <w:bottom w:val="single" w:sz="4" w:space="0" w:color="auto"/>
              <w:right w:val="single" w:sz="4" w:space="0" w:color="auto"/>
            </w:tcBorders>
            <w:shd w:val="clear" w:color="auto" w:fill="D9D9D9"/>
            <w:vAlign w:val="center"/>
          </w:tcPr>
          <w:p w:rsidR="00673822" w:rsidRPr="0094267E" w:rsidRDefault="00673822" w:rsidP="0094267E">
            <w:pPr>
              <w:jc w:val="center"/>
              <w:rPr>
                <w:b/>
              </w:rPr>
            </w:pPr>
            <w:r w:rsidRPr="0094267E">
              <w:rPr>
                <w:b/>
              </w:rPr>
              <w:t>Elément de tarif</w:t>
            </w:r>
          </w:p>
        </w:tc>
        <w:tc>
          <w:tcPr>
            <w:tcW w:w="1985" w:type="dxa"/>
            <w:tcBorders>
              <w:top w:val="single" w:sz="4" w:space="0" w:color="auto"/>
              <w:left w:val="single" w:sz="4" w:space="0" w:color="auto"/>
              <w:bottom w:val="single" w:sz="4" w:space="0" w:color="auto"/>
              <w:right w:val="single" w:sz="4" w:space="0" w:color="auto"/>
            </w:tcBorders>
            <w:shd w:val="clear" w:color="auto" w:fill="D9D9D9"/>
            <w:vAlign w:val="center"/>
          </w:tcPr>
          <w:p w:rsidR="00673822" w:rsidRPr="0094267E" w:rsidRDefault="00673822" w:rsidP="0094267E">
            <w:pPr>
              <w:jc w:val="center"/>
              <w:rPr>
                <w:b/>
              </w:rPr>
            </w:pPr>
            <w:r w:rsidRPr="0094267E">
              <w:rPr>
                <w:b/>
              </w:rPr>
              <w:t>Détail du calcul</w:t>
            </w:r>
          </w:p>
        </w:tc>
        <w:tc>
          <w:tcPr>
            <w:tcW w:w="1275" w:type="dxa"/>
            <w:tcBorders>
              <w:top w:val="single" w:sz="4" w:space="0" w:color="auto"/>
              <w:left w:val="single" w:sz="4" w:space="0" w:color="auto"/>
              <w:bottom w:val="single" w:sz="4" w:space="0" w:color="auto"/>
              <w:right w:val="single" w:sz="4" w:space="0" w:color="auto"/>
            </w:tcBorders>
            <w:shd w:val="clear" w:color="auto" w:fill="D9D9D9"/>
            <w:vAlign w:val="center"/>
          </w:tcPr>
          <w:p w:rsidR="00673822" w:rsidRPr="0094267E" w:rsidRDefault="00673822" w:rsidP="0094267E">
            <w:pPr>
              <w:jc w:val="center"/>
              <w:rPr>
                <w:b/>
              </w:rPr>
            </w:pPr>
            <w:r w:rsidRPr="0094267E">
              <w:rPr>
                <w:b/>
              </w:rPr>
              <w:t>Coût</w:t>
            </w:r>
          </w:p>
        </w:tc>
      </w:tr>
      <w:tr w:rsidR="00673822" w:rsidRPr="007C0383" w:rsidTr="00C1172E">
        <w:trPr>
          <w:tblCellSpacing w:w="0" w:type="dxa"/>
          <w:jc w:val="center"/>
        </w:trPr>
        <w:tc>
          <w:tcPr>
            <w:tcW w:w="241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792ADC">
            <w:pPr>
              <w:rPr>
                <w:sz w:val="16"/>
              </w:rPr>
            </w:pPr>
            <w:r w:rsidRPr="006426FF">
              <w:rPr>
                <w:sz w:val="16"/>
              </w:rPr>
              <w:t xml:space="preserve">Pesées </w:t>
            </w:r>
            <w:r w:rsidR="00030213" w:rsidRPr="006426FF">
              <w:rPr>
                <w:sz w:val="16"/>
              </w:rPr>
              <w:t>"</w:t>
            </w:r>
            <w:r w:rsidRPr="006426FF">
              <w:rPr>
                <w:sz w:val="16"/>
              </w:rPr>
              <w:t>Classique</w:t>
            </w:r>
            <w:r w:rsidR="00030213" w:rsidRPr="006426FF">
              <w:rPr>
                <w:sz w:val="16"/>
              </w:rPr>
              <w:t>"</w:t>
            </w:r>
          </w:p>
        </w:tc>
        <w:tc>
          <w:tcPr>
            <w:tcW w:w="198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94267E">
            <w:pPr>
              <w:jc w:val="center"/>
              <w:rPr>
                <w:sz w:val="16"/>
              </w:rPr>
            </w:pPr>
            <w:r w:rsidRPr="006426FF">
              <w:rPr>
                <w:sz w:val="16"/>
              </w:rPr>
              <w:t>232 x 0,1508</w:t>
            </w:r>
          </w:p>
        </w:tc>
        <w:tc>
          <w:tcPr>
            <w:tcW w:w="127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6426FF">
            <w:pPr>
              <w:jc w:val="center"/>
              <w:rPr>
                <w:sz w:val="16"/>
              </w:rPr>
            </w:pPr>
            <w:r w:rsidRPr="006426FF">
              <w:rPr>
                <w:sz w:val="16"/>
              </w:rPr>
              <w:t>34,99 €</w:t>
            </w:r>
          </w:p>
        </w:tc>
      </w:tr>
      <w:tr w:rsidR="00673822" w:rsidRPr="007C0383" w:rsidTr="00C1172E">
        <w:trPr>
          <w:tblCellSpacing w:w="0" w:type="dxa"/>
          <w:jc w:val="center"/>
        </w:trPr>
        <w:tc>
          <w:tcPr>
            <w:tcW w:w="241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792ADC">
            <w:pPr>
              <w:rPr>
                <w:sz w:val="16"/>
              </w:rPr>
            </w:pPr>
            <w:r w:rsidRPr="006426FF">
              <w:rPr>
                <w:sz w:val="16"/>
              </w:rPr>
              <w:t xml:space="preserve">Pesées </w:t>
            </w:r>
            <w:r w:rsidR="00030213" w:rsidRPr="006426FF">
              <w:rPr>
                <w:sz w:val="16"/>
              </w:rPr>
              <w:t>"</w:t>
            </w:r>
            <w:r w:rsidRPr="006426FF">
              <w:rPr>
                <w:sz w:val="16"/>
              </w:rPr>
              <w:t>Recyclable</w:t>
            </w:r>
            <w:r w:rsidR="00030213" w:rsidRPr="006426FF">
              <w:rPr>
                <w:sz w:val="16"/>
              </w:rPr>
              <w:t>"</w:t>
            </w:r>
          </w:p>
        </w:tc>
        <w:tc>
          <w:tcPr>
            <w:tcW w:w="198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94267E">
            <w:pPr>
              <w:jc w:val="center"/>
              <w:rPr>
                <w:sz w:val="16"/>
              </w:rPr>
            </w:pPr>
            <w:r w:rsidRPr="006426FF">
              <w:rPr>
                <w:sz w:val="16"/>
              </w:rPr>
              <w:t>352 x 0,0802</w:t>
            </w:r>
          </w:p>
        </w:tc>
        <w:tc>
          <w:tcPr>
            <w:tcW w:w="127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6426FF">
            <w:pPr>
              <w:jc w:val="center"/>
              <w:rPr>
                <w:sz w:val="16"/>
              </w:rPr>
            </w:pPr>
            <w:r w:rsidRPr="006426FF">
              <w:rPr>
                <w:sz w:val="16"/>
              </w:rPr>
              <w:t>28,23 €</w:t>
            </w:r>
          </w:p>
        </w:tc>
      </w:tr>
      <w:tr w:rsidR="00673822" w:rsidRPr="007C0383" w:rsidTr="00C1172E">
        <w:trPr>
          <w:tblCellSpacing w:w="0" w:type="dxa"/>
          <w:jc w:val="center"/>
        </w:trPr>
        <w:tc>
          <w:tcPr>
            <w:tcW w:w="241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030213">
            <w:pPr>
              <w:rPr>
                <w:sz w:val="16"/>
              </w:rPr>
            </w:pPr>
            <w:r w:rsidRPr="006426FF">
              <w:rPr>
                <w:sz w:val="16"/>
              </w:rPr>
              <w:t xml:space="preserve">Pesées </w:t>
            </w:r>
            <w:r w:rsidR="00030213" w:rsidRPr="006426FF">
              <w:rPr>
                <w:sz w:val="16"/>
              </w:rPr>
              <w:t>"</w:t>
            </w:r>
            <w:r w:rsidRPr="006426FF">
              <w:rPr>
                <w:sz w:val="16"/>
              </w:rPr>
              <w:t>Verre</w:t>
            </w:r>
            <w:r w:rsidR="00030213" w:rsidRPr="006426FF">
              <w:rPr>
                <w:sz w:val="16"/>
              </w:rPr>
              <w:t>"</w:t>
            </w:r>
          </w:p>
        </w:tc>
        <w:tc>
          <w:tcPr>
            <w:tcW w:w="198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94267E">
            <w:pPr>
              <w:jc w:val="center"/>
              <w:rPr>
                <w:sz w:val="16"/>
              </w:rPr>
            </w:pPr>
            <w:r w:rsidRPr="006426FF">
              <w:rPr>
                <w:sz w:val="16"/>
              </w:rPr>
              <w:t>95 x 0,0614</w:t>
            </w:r>
          </w:p>
        </w:tc>
        <w:tc>
          <w:tcPr>
            <w:tcW w:w="1275" w:type="dxa"/>
            <w:tcBorders>
              <w:top w:val="single" w:sz="4" w:space="0" w:color="auto"/>
              <w:left w:val="single" w:sz="4" w:space="0" w:color="auto"/>
              <w:bottom w:val="single" w:sz="4" w:space="0" w:color="auto"/>
              <w:right w:val="single" w:sz="4" w:space="0" w:color="auto"/>
            </w:tcBorders>
            <w:vAlign w:val="center"/>
          </w:tcPr>
          <w:p w:rsidR="00673822" w:rsidRPr="006426FF" w:rsidRDefault="00673822" w:rsidP="006426FF">
            <w:pPr>
              <w:jc w:val="center"/>
              <w:rPr>
                <w:sz w:val="16"/>
              </w:rPr>
            </w:pPr>
            <w:r w:rsidRPr="006426FF">
              <w:rPr>
                <w:sz w:val="16"/>
              </w:rPr>
              <w:t>5,83 €</w:t>
            </w:r>
          </w:p>
        </w:tc>
      </w:tr>
      <w:tr w:rsidR="00673822" w:rsidRPr="0094267E" w:rsidTr="00C1172E">
        <w:trPr>
          <w:tblCellSpacing w:w="0" w:type="dxa"/>
          <w:jc w:val="center"/>
        </w:trPr>
        <w:tc>
          <w:tcPr>
            <w:tcW w:w="2415" w:type="dxa"/>
            <w:vAlign w:val="center"/>
          </w:tcPr>
          <w:p w:rsidR="00673822" w:rsidRPr="0094267E" w:rsidRDefault="00673822" w:rsidP="0094267E">
            <w:pPr>
              <w:jc w:val="right"/>
              <w:rPr>
                <w:b/>
              </w:rPr>
            </w:pPr>
          </w:p>
        </w:tc>
        <w:tc>
          <w:tcPr>
            <w:tcW w:w="1985" w:type="dxa"/>
            <w:vAlign w:val="center"/>
          </w:tcPr>
          <w:p w:rsidR="00673822" w:rsidRPr="0094267E" w:rsidRDefault="00C1172E" w:rsidP="00DD41A8">
            <w:pPr>
              <w:jc w:val="right"/>
              <w:rPr>
                <w:b/>
              </w:rPr>
            </w:pPr>
            <w:r>
              <w:rPr>
                <w:b/>
              </w:rPr>
              <w:t>Total</w:t>
            </w:r>
          </w:p>
        </w:tc>
        <w:tc>
          <w:tcPr>
            <w:tcW w:w="1275" w:type="dxa"/>
            <w:vAlign w:val="center"/>
          </w:tcPr>
          <w:p w:rsidR="00673822" w:rsidRPr="0094267E" w:rsidRDefault="00673822" w:rsidP="00DD41A8">
            <w:pPr>
              <w:jc w:val="center"/>
              <w:rPr>
                <w:b/>
              </w:rPr>
            </w:pPr>
            <w:r w:rsidRPr="0094267E">
              <w:rPr>
                <w:b/>
              </w:rPr>
              <w:t>69,05 €</w:t>
            </w:r>
          </w:p>
        </w:tc>
      </w:tr>
    </w:tbl>
    <w:p w:rsidR="00E25B9E" w:rsidRPr="00630A1D" w:rsidRDefault="00E25B9E" w:rsidP="00792ADC">
      <w:pPr>
        <w:pStyle w:val="Classetitre"/>
        <w:rPr>
          <w:sz w:val="12"/>
          <w:szCs w:val="20"/>
        </w:rPr>
      </w:pPr>
    </w:p>
    <w:p w:rsidR="00673822" w:rsidRPr="000D2A5F" w:rsidRDefault="00673822" w:rsidP="00792ADC">
      <w:pPr>
        <w:pStyle w:val="Classetitre"/>
        <w:rPr>
          <w:b w:val="0"/>
          <w:sz w:val="20"/>
          <w:szCs w:val="20"/>
        </w:rPr>
      </w:pPr>
      <w:r w:rsidRPr="000D2A5F">
        <w:rPr>
          <w:b w:val="0"/>
          <w:sz w:val="20"/>
          <w:szCs w:val="20"/>
        </w:rPr>
        <w:t xml:space="preserve">L’usager devra donc payer : </w:t>
      </w:r>
      <w:r w:rsidRPr="000D2A5F">
        <w:rPr>
          <w:b w:val="0"/>
          <w:sz w:val="24"/>
          <w:szCs w:val="24"/>
        </w:rPr>
        <w:t>69,05 x 3 / 24 = 8,63 €</w:t>
      </w:r>
    </w:p>
    <w:p w:rsidR="004E77BD" w:rsidRPr="00630A1D" w:rsidRDefault="004E77BD" w:rsidP="00792ADC">
      <w:pPr>
        <w:rPr>
          <w:rStyle w:val="Rfrenceintense"/>
          <w:sz w:val="14"/>
        </w:rPr>
      </w:pPr>
    </w:p>
    <w:p w:rsidR="00673822" w:rsidRPr="00224E62" w:rsidRDefault="00673822" w:rsidP="00224E62">
      <w:pPr>
        <w:pStyle w:val="Paragraphedeliste"/>
        <w:numPr>
          <w:ilvl w:val="0"/>
          <w:numId w:val="27"/>
        </w:numPr>
        <w:rPr>
          <w:rStyle w:val="Rfrenceintense"/>
          <w:b/>
          <w:sz w:val="28"/>
          <w:szCs w:val="28"/>
        </w:rPr>
      </w:pPr>
      <w:r w:rsidRPr="00224E62">
        <w:rPr>
          <w:rStyle w:val="Rfrenceintense"/>
          <w:b/>
          <w:sz w:val="28"/>
          <w:szCs w:val="28"/>
        </w:rPr>
        <w:t xml:space="preserve">extrait du script de </w:t>
      </w:r>
      <w:proofErr w:type="spellStart"/>
      <w:r w:rsidRPr="00224E62">
        <w:rPr>
          <w:rStyle w:val="Rfrenceintense"/>
          <w:b/>
          <w:sz w:val="28"/>
          <w:szCs w:val="28"/>
        </w:rPr>
        <w:t>cr</w:t>
      </w:r>
      <w:r w:rsidR="007E19CD" w:rsidRPr="00224E62">
        <w:rPr>
          <w:rStyle w:val="Rfrenceintense"/>
          <w:b/>
          <w:sz w:val="22"/>
          <w:szCs w:val="28"/>
        </w:rPr>
        <w:t>É</w:t>
      </w:r>
      <w:r w:rsidRPr="00224E62">
        <w:rPr>
          <w:rStyle w:val="Rfrenceintense"/>
          <w:b/>
          <w:sz w:val="28"/>
          <w:szCs w:val="28"/>
        </w:rPr>
        <w:t>ation</w:t>
      </w:r>
      <w:proofErr w:type="spellEnd"/>
      <w:r w:rsidRPr="00224E62">
        <w:rPr>
          <w:rStyle w:val="Rfrenceintense"/>
          <w:b/>
          <w:sz w:val="28"/>
          <w:szCs w:val="28"/>
        </w:rPr>
        <w:t xml:space="preserve"> de la base de </w:t>
      </w:r>
      <w:proofErr w:type="spellStart"/>
      <w:r w:rsidRPr="00224E62">
        <w:rPr>
          <w:rStyle w:val="Rfrenceintense"/>
          <w:b/>
          <w:sz w:val="28"/>
          <w:szCs w:val="28"/>
        </w:rPr>
        <w:t>donn</w:t>
      </w:r>
      <w:r w:rsidR="007E19CD" w:rsidRPr="00224E62">
        <w:rPr>
          <w:rStyle w:val="Rfrenceintense"/>
          <w:b/>
          <w:sz w:val="22"/>
          <w:szCs w:val="28"/>
        </w:rPr>
        <w:t>É</w:t>
      </w:r>
      <w:r w:rsidRPr="00224E62">
        <w:rPr>
          <w:rStyle w:val="Rfrenceintense"/>
          <w:b/>
          <w:sz w:val="28"/>
          <w:szCs w:val="28"/>
        </w:rPr>
        <w:t>es</w:t>
      </w:r>
      <w:proofErr w:type="spellEnd"/>
    </w:p>
    <w:p w:rsidR="00673822" w:rsidRDefault="00673822" w:rsidP="00792AD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52"/>
        <w:gridCol w:w="5558"/>
      </w:tblGrid>
      <w:tr w:rsidR="00F65DF7" w:rsidTr="00F65DF7">
        <w:tc>
          <w:tcPr>
            <w:tcW w:w="3652" w:type="dxa"/>
          </w:tcPr>
          <w:p w:rsidR="00F65DF7" w:rsidRPr="00F65DF7" w:rsidRDefault="00F65DF7" w:rsidP="00F65DF7">
            <w:pPr>
              <w:rPr>
                <w:lang w:val="en-GB"/>
              </w:rPr>
            </w:pPr>
            <w:r w:rsidRPr="00F65DF7">
              <w:rPr>
                <w:lang w:val="en-GB"/>
              </w:rPr>
              <w:t>CREATE TABLE habitation (</w:t>
            </w:r>
          </w:p>
          <w:p w:rsidR="00F65DF7" w:rsidRPr="00F65DF7" w:rsidRDefault="00F65DF7" w:rsidP="00F65DF7">
            <w:pPr>
              <w:rPr>
                <w:lang w:val="en-GB"/>
              </w:rPr>
            </w:pPr>
            <w:r w:rsidRPr="00F65DF7">
              <w:rPr>
                <w:lang w:val="en-GB"/>
              </w:rPr>
              <w:tab/>
              <w:t>id INTEGER PRIMARY KEY,</w:t>
            </w:r>
          </w:p>
          <w:p w:rsidR="00F65DF7" w:rsidRPr="00F65DF7" w:rsidRDefault="00F65DF7" w:rsidP="00F65DF7">
            <w:pPr>
              <w:rPr>
                <w:lang w:val="en-GB"/>
              </w:rPr>
            </w:pPr>
            <w:r w:rsidRPr="00F65DF7">
              <w:rPr>
                <w:lang w:val="en-GB"/>
              </w:rPr>
              <w:tab/>
            </w:r>
            <w:proofErr w:type="spellStart"/>
            <w:r w:rsidRPr="00F65DF7">
              <w:rPr>
                <w:lang w:val="en-GB"/>
              </w:rPr>
              <w:t>adresse</w:t>
            </w:r>
            <w:proofErr w:type="spellEnd"/>
            <w:r w:rsidRPr="00F65DF7">
              <w:rPr>
                <w:lang w:val="en-GB"/>
              </w:rPr>
              <w:t xml:space="preserve"> TEXT,</w:t>
            </w:r>
          </w:p>
          <w:p w:rsidR="00F65DF7" w:rsidRDefault="00F65DF7" w:rsidP="00501B09">
            <w:r w:rsidRPr="00F65DF7">
              <w:rPr>
                <w:lang w:val="en-GB"/>
              </w:rPr>
              <w:tab/>
            </w:r>
            <w:proofErr w:type="spellStart"/>
            <w:r w:rsidRPr="00F65DF7">
              <w:rPr>
                <w:lang w:val="en-GB"/>
              </w:rPr>
              <w:t>idUsager</w:t>
            </w:r>
            <w:proofErr w:type="spellEnd"/>
            <w:r w:rsidRPr="00F65DF7">
              <w:rPr>
                <w:lang w:val="en-GB"/>
              </w:rPr>
              <w:t xml:space="preserve"> INTEGER);</w:t>
            </w:r>
          </w:p>
        </w:tc>
        <w:tc>
          <w:tcPr>
            <w:tcW w:w="5558" w:type="dxa"/>
          </w:tcPr>
          <w:p w:rsidR="00F65DF7" w:rsidRPr="00F65DF7" w:rsidRDefault="00F65DF7" w:rsidP="00F65DF7">
            <w:pPr>
              <w:rPr>
                <w:lang w:val="en-GB"/>
              </w:rPr>
            </w:pPr>
            <w:r w:rsidRPr="00F65DF7">
              <w:rPr>
                <w:lang w:val="en-GB"/>
              </w:rPr>
              <w:t>CREATE TABLE facture (</w:t>
            </w:r>
          </w:p>
          <w:p w:rsidR="00F65DF7" w:rsidRPr="00F65DF7" w:rsidRDefault="00F65DF7" w:rsidP="00F65DF7">
            <w:pPr>
              <w:rPr>
                <w:lang w:val="en-GB"/>
              </w:rPr>
            </w:pPr>
            <w:r w:rsidRPr="00F65DF7">
              <w:rPr>
                <w:lang w:val="en-GB"/>
              </w:rPr>
              <w:tab/>
              <w:t>id INTEGER PRIMARY KEY,</w:t>
            </w:r>
          </w:p>
          <w:p w:rsidR="00F65DF7" w:rsidRPr="004647DE" w:rsidRDefault="00F65DF7" w:rsidP="00F65DF7">
            <w:r w:rsidRPr="00F65DF7">
              <w:rPr>
                <w:lang w:val="en-GB"/>
              </w:rPr>
              <w:tab/>
            </w:r>
            <w:proofErr w:type="spellStart"/>
            <w:r w:rsidRPr="004647DE">
              <w:t>idHabitation</w:t>
            </w:r>
            <w:proofErr w:type="spellEnd"/>
            <w:r w:rsidRPr="004647DE">
              <w:t xml:space="preserve"> </w:t>
            </w:r>
            <w:proofErr w:type="spellStart"/>
            <w:r w:rsidRPr="004647DE">
              <w:t>integer</w:t>
            </w:r>
            <w:proofErr w:type="spellEnd"/>
            <w:r w:rsidRPr="004647DE">
              <w:t xml:space="preserve"> </w:t>
            </w:r>
            <w:proofErr w:type="spellStart"/>
            <w:r w:rsidRPr="004647DE">
              <w:t>references</w:t>
            </w:r>
            <w:proofErr w:type="spellEnd"/>
            <w:r w:rsidRPr="004647DE">
              <w:t xml:space="preserve"> </w:t>
            </w:r>
            <w:proofErr w:type="gramStart"/>
            <w:r w:rsidRPr="004647DE">
              <w:t>habitation(</w:t>
            </w:r>
            <w:proofErr w:type="gramEnd"/>
            <w:r w:rsidRPr="004647DE">
              <w:t>id),</w:t>
            </w:r>
          </w:p>
          <w:p w:rsidR="00F65DF7" w:rsidRDefault="00F65DF7" w:rsidP="00F65DF7">
            <w:r w:rsidRPr="004647DE">
              <w:tab/>
            </w:r>
            <w:proofErr w:type="spellStart"/>
            <w:r>
              <w:t>anMois</w:t>
            </w:r>
            <w:proofErr w:type="spellEnd"/>
            <w:r>
              <w:t xml:space="preserve"> TEXT,</w:t>
            </w:r>
          </w:p>
          <w:p w:rsidR="00F65DF7" w:rsidRDefault="00F65DF7" w:rsidP="00630A1D">
            <w:r>
              <w:tab/>
            </w:r>
            <w:proofErr w:type="spellStart"/>
            <w:r>
              <w:t>nomFichier</w:t>
            </w:r>
            <w:proofErr w:type="spellEnd"/>
            <w:r>
              <w:t xml:space="preserve"> TEXT);</w:t>
            </w:r>
          </w:p>
        </w:tc>
      </w:tr>
    </w:tbl>
    <w:p w:rsidR="00630A1D" w:rsidRPr="007B18B7" w:rsidRDefault="00630A1D" w:rsidP="00792ADC">
      <w:pPr>
        <w:rPr>
          <w:sz w:val="12"/>
          <w:szCs w:val="12"/>
        </w:rPr>
      </w:pPr>
    </w:p>
    <w:p w:rsidR="00FA285F" w:rsidRDefault="00673822" w:rsidP="00792ADC">
      <w:r>
        <w:t>Remarques :</w:t>
      </w:r>
      <w:r w:rsidR="00FA285F">
        <w:tab/>
      </w:r>
      <w:r w:rsidR="00A63E72">
        <w:t xml:space="preserve">Le </w:t>
      </w:r>
      <w:r>
        <w:t xml:space="preserve">SEMOCTOM émet une facture pour chaque </w:t>
      </w:r>
      <w:r w:rsidR="00D02E2F">
        <w:t>habitation</w:t>
      </w:r>
      <w:r>
        <w:t xml:space="preserve"> et chaque mois.</w:t>
      </w:r>
    </w:p>
    <w:p w:rsidR="00673822" w:rsidRDefault="00673822" w:rsidP="00792ADC">
      <w:r>
        <w:t xml:space="preserve"> </w:t>
      </w:r>
      <w:r w:rsidR="00FA285F">
        <w:tab/>
      </w:r>
      <w:r w:rsidR="00FA285F">
        <w:tab/>
      </w:r>
      <w:r>
        <w:t xml:space="preserve">Le champ </w:t>
      </w:r>
      <w:r w:rsidR="00902EE1">
        <w:t>"</w:t>
      </w:r>
      <w:proofErr w:type="spellStart"/>
      <w:r w:rsidRPr="00D02E2F">
        <w:t>anMois</w:t>
      </w:r>
      <w:proofErr w:type="spellEnd"/>
      <w:r w:rsidR="00902EE1">
        <w:t>"</w:t>
      </w:r>
      <w:r>
        <w:t xml:space="preserve"> est de la forme : AAAA/MM.</w:t>
      </w:r>
    </w:p>
    <w:p w:rsidR="00D2512A" w:rsidRPr="007B18B7" w:rsidRDefault="00D2512A" w:rsidP="00792ADC">
      <w:pPr>
        <w:rPr>
          <w:sz w:val="12"/>
          <w:szCs w:val="12"/>
        </w:rPr>
      </w:pPr>
    </w:p>
    <w:p w:rsidR="00673822" w:rsidRPr="00224E62" w:rsidRDefault="00EB403B" w:rsidP="00224E62">
      <w:pPr>
        <w:pStyle w:val="Paragraphedeliste"/>
        <w:numPr>
          <w:ilvl w:val="0"/>
          <w:numId w:val="27"/>
        </w:numPr>
        <w:rPr>
          <w:rStyle w:val="Rfrenceintense"/>
          <w:b/>
          <w:sz w:val="28"/>
          <w:szCs w:val="28"/>
        </w:rPr>
      </w:pPr>
      <w:r>
        <w:rPr>
          <w:rStyle w:val="Rfrenceintense"/>
          <w:b/>
          <w:sz w:val="28"/>
          <w:szCs w:val="28"/>
        </w:rPr>
        <w:t>architecture applicative et extraits de code</w:t>
      </w:r>
    </w:p>
    <w:p w:rsidR="007E19CD" w:rsidRDefault="00630A1D" w:rsidP="00792ADC">
      <w:r>
        <w:rPr>
          <w:noProof/>
          <w:lang w:eastAsia="fr-FR" w:bidi="ar-SA"/>
        </w:rPr>
        <w:drawing>
          <wp:anchor distT="0" distB="0" distL="114300" distR="114300" simplePos="0" relativeHeight="251660800" behindDoc="0" locked="0" layoutInCell="1" allowOverlap="1">
            <wp:simplePos x="0" y="0"/>
            <wp:positionH relativeFrom="column">
              <wp:posOffset>3706495</wp:posOffset>
            </wp:positionH>
            <wp:positionV relativeFrom="paragraph">
              <wp:posOffset>106045</wp:posOffset>
            </wp:positionV>
            <wp:extent cx="2764790" cy="2073910"/>
            <wp:effectExtent l="19050" t="0" r="0" b="0"/>
            <wp:wrapThrough wrapText="bothSides">
              <wp:wrapPolygon edited="0">
                <wp:start x="-149" y="0"/>
                <wp:lineTo x="-149" y="21428"/>
                <wp:lineTo x="21580" y="21428"/>
                <wp:lineTo x="21580" y="0"/>
                <wp:lineTo x="-149" y="0"/>
              </wp:wrapPolygon>
            </wp:wrapThrough>
            <wp:docPr id="3" name="Image 4" descr="poub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poubelle"/>
                    <pic:cNvPicPr>
                      <a:picLocks noChangeAspect="1" noChangeArrowheads="1"/>
                    </pic:cNvPicPr>
                  </pic:nvPicPr>
                  <pic:blipFill>
                    <a:blip r:embed="rId11" cstate="print"/>
                    <a:srcRect/>
                    <a:stretch>
                      <a:fillRect/>
                    </a:stretch>
                  </pic:blipFill>
                  <pic:spPr bwMode="auto">
                    <a:xfrm>
                      <a:off x="0" y="0"/>
                      <a:ext cx="2764790" cy="2073910"/>
                    </a:xfrm>
                    <a:prstGeom prst="rect">
                      <a:avLst/>
                    </a:prstGeom>
                    <a:noFill/>
                    <a:ln w="9525">
                      <a:noFill/>
                      <a:miter lim="800000"/>
                      <a:headEnd/>
                      <a:tailEnd/>
                    </a:ln>
                  </pic:spPr>
                </pic:pic>
              </a:graphicData>
            </a:graphic>
          </wp:anchor>
        </w:drawing>
      </w:r>
    </w:p>
    <w:p w:rsidR="00673822" w:rsidRDefault="00673822" w:rsidP="00792ADC">
      <w:r>
        <w:t xml:space="preserve">Tous les </w:t>
      </w:r>
      <w:r w:rsidR="009623F4">
        <w:t>développeurs</w:t>
      </w:r>
      <w:r>
        <w:t xml:space="preserve"> doivent utiliser l’architecture MVC</w:t>
      </w:r>
      <w:r w:rsidR="00BF769F">
        <w:t xml:space="preserve"> (modèle vue contrôleur)</w:t>
      </w:r>
      <w:r>
        <w:t xml:space="preserve"> suivante pour les développements web en PHP</w:t>
      </w:r>
      <w:r w:rsidR="00F1115D">
        <w:t xml:space="preserve"> dont l'arborescence est la suivante</w:t>
      </w:r>
      <w:r>
        <w:t> :</w:t>
      </w:r>
    </w:p>
    <w:p w:rsidR="00673822" w:rsidRDefault="00673822" w:rsidP="00792ADC">
      <w:r>
        <w:t xml:space="preserve">Le fichier </w:t>
      </w:r>
      <w:r w:rsidR="00EE3D77">
        <w:t>"</w:t>
      </w:r>
      <w:r w:rsidRPr="001E60FB">
        <w:t>index.php</w:t>
      </w:r>
      <w:r w:rsidR="00EE3D77">
        <w:rPr>
          <w:i/>
        </w:rPr>
        <w:t>"</w:t>
      </w:r>
      <w:r>
        <w:t xml:space="preserve"> réalise l’aiguillage principal de l’application. Il oriente vers le contrôleur concerné par le cas d’utilisation traité.</w:t>
      </w:r>
    </w:p>
    <w:p w:rsidR="00673822" w:rsidRDefault="00673822" w:rsidP="008E3973">
      <w:pPr>
        <w:pStyle w:val="Paragraphedeliste1"/>
        <w:ind w:left="0"/>
      </w:pPr>
      <w:r>
        <w:t xml:space="preserve">Le contrôleur (en PHP) est situé dans le répertoire </w:t>
      </w:r>
      <w:r w:rsidR="00EE3D77">
        <w:t>"</w:t>
      </w:r>
      <w:r w:rsidRPr="001E60FB">
        <w:t>control</w:t>
      </w:r>
      <w:r w:rsidR="00EE3D77">
        <w:rPr>
          <w:i/>
        </w:rPr>
        <w:t>"</w:t>
      </w:r>
      <w:r>
        <w:t xml:space="preserve">, son nom est celui du cas d’utilisation qu’il implémente, il fait appel au modèle (répertoire </w:t>
      </w:r>
      <w:r w:rsidR="00C1172E">
        <w:t>"</w:t>
      </w:r>
      <w:proofErr w:type="spellStart"/>
      <w:r w:rsidRPr="001E60FB">
        <w:t>modele</w:t>
      </w:r>
      <w:proofErr w:type="spellEnd"/>
      <w:r w:rsidR="00C1172E">
        <w:t>"</w:t>
      </w:r>
      <w:r>
        <w:t>) en appelant des méthodes de la classe d’accès au</w:t>
      </w:r>
      <w:r w:rsidR="0032623F">
        <w:t>x</w:t>
      </w:r>
      <w:r>
        <w:t xml:space="preserve"> données. Il fournit les données à une vue (répertoire </w:t>
      </w:r>
      <w:r w:rsidR="00C1172E">
        <w:t>"</w:t>
      </w:r>
      <w:r w:rsidRPr="001E60FB">
        <w:t>vue/</w:t>
      </w:r>
      <w:proofErr w:type="spellStart"/>
      <w:r w:rsidRPr="001E60FB">
        <w:t>templates</w:t>
      </w:r>
      <w:proofErr w:type="spellEnd"/>
      <w:r w:rsidR="00C1172E">
        <w:t>"</w:t>
      </w:r>
      <w:r>
        <w:t>).</w:t>
      </w:r>
    </w:p>
    <w:p w:rsidR="00F65DF7" w:rsidRDefault="00673822" w:rsidP="00F65DF7">
      <w:pPr>
        <w:pStyle w:val="Paragraphedeliste1"/>
        <w:ind w:left="0"/>
        <w:rPr>
          <w:i/>
        </w:rPr>
      </w:pPr>
      <w:r w:rsidRPr="00F1115D">
        <w:rPr>
          <w:i/>
        </w:rPr>
        <w:lastRenderedPageBreak/>
        <w:t>Exemple de l’affichage des adresses d’un usager </w:t>
      </w:r>
      <w:r w:rsidR="004D68FB" w:rsidRPr="00F1115D">
        <w:rPr>
          <w:i/>
        </w:rPr>
        <w:t xml:space="preserve">(le code correspondant à cet exemple est présenté </w:t>
      </w:r>
      <w:r w:rsidR="003E6025">
        <w:rPr>
          <w:i/>
        </w:rPr>
        <w:t>ci-dessous</w:t>
      </w:r>
      <w:r w:rsidR="004D68FB" w:rsidRPr="00F1115D">
        <w:rPr>
          <w:i/>
        </w:rPr>
        <w:t xml:space="preserve">) </w:t>
      </w:r>
      <w:r w:rsidRPr="00F1115D">
        <w:rPr>
          <w:i/>
        </w:rPr>
        <w:t>:</w:t>
      </w:r>
    </w:p>
    <w:p w:rsidR="00E92EEB" w:rsidRDefault="008E4412" w:rsidP="008E4412">
      <w:pPr>
        <w:pStyle w:val="Paragraphedeliste1"/>
        <w:ind w:left="0"/>
        <w:jc w:val="center"/>
        <w:rPr>
          <w:u w:val="single"/>
        </w:rPr>
      </w:pPr>
      <w:r w:rsidRPr="008E4412">
        <w:rPr>
          <w:noProof/>
          <w:lang w:eastAsia="fr-FR" w:bidi="ar-SA"/>
        </w:rPr>
        <w:drawing>
          <wp:inline distT="0" distB="0" distL="0" distR="0">
            <wp:extent cx="3381206" cy="18029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1375" cy="1803011"/>
                    </a:xfrm>
                    <a:prstGeom prst="rect">
                      <a:avLst/>
                    </a:prstGeom>
                    <a:noFill/>
                    <a:ln>
                      <a:noFill/>
                    </a:ln>
                  </pic:spPr>
                </pic:pic>
              </a:graphicData>
            </a:graphic>
          </wp:inline>
        </w:drawing>
      </w:r>
    </w:p>
    <w:p w:rsidR="00673822" w:rsidRDefault="00673822" w:rsidP="00F1115D">
      <w:pPr>
        <w:pStyle w:val="Paragraphedeliste1"/>
        <w:ind w:left="0"/>
      </w:pPr>
      <w:r w:rsidRPr="008E3973">
        <w:rPr>
          <w:u w:val="single"/>
        </w:rPr>
        <w:t>Le contrôleur récupère</w:t>
      </w:r>
      <w:r w:rsidRPr="00F35BDF">
        <w:t> :</w:t>
      </w:r>
      <w:r w:rsidR="008E3973" w:rsidRPr="00F35BDF">
        <w:t xml:space="preserve"> </w:t>
      </w:r>
      <w:r>
        <w:t>l’id</w:t>
      </w:r>
      <w:r w:rsidR="007B47B5">
        <w:t>entifiant</w:t>
      </w:r>
      <w:r>
        <w:t xml:space="preserve"> de l’usager dans une variable de session</w:t>
      </w:r>
      <w:r w:rsidR="007B47B5">
        <w:t>,</w:t>
      </w:r>
      <w:r w:rsidR="0047672A">
        <w:t xml:space="preserve"> l’action à réaliser </w:t>
      </w:r>
      <w:r>
        <w:t xml:space="preserve">en POST ou GET (dans cet exemple </w:t>
      </w:r>
      <w:r w:rsidR="0047672A">
        <w:t>"</w:t>
      </w:r>
      <w:proofErr w:type="spellStart"/>
      <w:r w:rsidRPr="007B47B5">
        <w:t>affiMaisons</w:t>
      </w:r>
      <w:proofErr w:type="spellEnd"/>
      <w:r w:rsidR="0047672A">
        <w:t>"</w:t>
      </w:r>
      <w:r>
        <w:t>).</w:t>
      </w:r>
    </w:p>
    <w:p w:rsidR="00673822" w:rsidRDefault="00673822" w:rsidP="00792ADC"/>
    <w:p w:rsidR="00673822" w:rsidRDefault="00673822" w:rsidP="00792ADC">
      <w:r w:rsidRPr="008E3973">
        <w:rPr>
          <w:u w:val="single"/>
        </w:rPr>
        <w:t>Puis il fait appel au modèle</w:t>
      </w:r>
      <w:r w:rsidR="006C388A" w:rsidRPr="00672410">
        <w:t xml:space="preserve"> </w:t>
      </w:r>
      <w:r w:rsidR="00FF0DEA" w:rsidRPr="00FF0DEA">
        <w:rPr>
          <w:sz w:val="36"/>
          <w:szCs w:val="36"/>
        </w:rPr>
        <w:sym w:font="Wingdings" w:char="F081"/>
      </w:r>
      <w:r w:rsidRPr="00F35BDF">
        <w:t> :</w:t>
      </w:r>
      <w:r w:rsidR="008E3973" w:rsidRPr="00C54923">
        <w:t xml:space="preserve"> </w:t>
      </w:r>
      <w:r>
        <w:t xml:space="preserve">appel de la méthode </w:t>
      </w:r>
      <w:r w:rsidR="0047672A">
        <w:t>"</w:t>
      </w:r>
      <w:proofErr w:type="spellStart"/>
      <w:r w:rsidRPr="007B47B5">
        <w:t>getAdressesUsager</w:t>
      </w:r>
      <w:proofErr w:type="spellEnd"/>
      <w:r w:rsidR="0047672A">
        <w:t>"</w:t>
      </w:r>
      <w:r w:rsidR="006426FF">
        <w:t>,</w:t>
      </w:r>
      <w:r w:rsidR="008E3973">
        <w:t xml:space="preserve"> </w:t>
      </w:r>
      <w:r>
        <w:t xml:space="preserve">retour du tableau </w:t>
      </w:r>
      <w:r w:rsidR="0047672A">
        <w:t>"</w:t>
      </w:r>
      <w:r w:rsidRPr="007B47B5">
        <w:t>$adresses</w:t>
      </w:r>
      <w:r w:rsidR="0047672A">
        <w:t>"</w:t>
      </w:r>
      <w:r>
        <w:t xml:space="preserve">, contenant les habitations de </w:t>
      </w:r>
      <w:r w:rsidR="00E10F7D">
        <w:t>l’usager</w:t>
      </w:r>
      <w:r w:rsidR="00FF0DEA" w:rsidRPr="00FF0DEA">
        <w:rPr>
          <w:sz w:val="36"/>
          <w:szCs w:val="36"/>
        </w:rPr>
        <w:sym w:font="Wingdings" w:char="F082"/>
      </w:r>
      <w:r>
        <w:t>.</w:t>
      </w:r>
    </w:p>
    <w:p w:rsidR="00673822" w:rsidRDefault="00673822" w:rsidP="00792ADC"/>
    <w:p w:rsidR="00673822" w:rsidRPr="00F21873" w:rsidRDefault="00673822" w:rsidP="00F21873">
      <w:pPr>
        <w:pStyle w:val="Paragraphedeliste1"/>
        <w:ind w:left="0"/>
        <w:rPr>
          <w:u w:val="single"/>
        </w:rPr>
      </w:pPr>
      <w:r w:rsidRPr="008E3973">
        <w:rPr>
          <w:u w:val="single"/>
        </w:rPr>
        <w:t>Enfin, il utilise la vue. Cette vue (</w:t>
      </w:r>
      <w:r w:rsidR="005B5F11">
        <w:rPr>
          <w:u w:val="single"/>
        </w:rPr>
        <w:t xml:space="preserve">obtenue à l’aide du moteur de </w:t>
      </w:r>
      <w:proofErr w:type="spellStart"/>
      <w:r w:rsidR="005B5F11">
        <w:rPr>
          <w:u w:val="single"/>
        </w:rPr>
        <w:t>template</w:t>
      </w:r>
      <w:proofErr w:type="spellEnd"/>
      <w:r w:rsidR="005B5F11">
        <w:rPr>
          <w:u w:val="single"/>
        </w:rPr>
        <w:t xml:space="preserve"> </w:t>
      </w:r>
      <w:proofErr w:type="spellStart"/>
      <w:r w:rsidRPr="00F21873">
        <w:rPr>
          <w:u w:val="single"/>
        </w:rPr>
        <w:t>Smarty</w:t>
      </w:r>
      <w:proofErr w:type="spellEnd"/>
      <w:r w:rsidRPr="008E3973">
        <w:rPr>
          <w:u w:val="single"/>
        </w:rPr>
        <w:t xml:space="preserve">) permet d’intégrer des variables reçues du contrôleur dans le </w:t>
      </w:r>
      <w:r w:rsidR="00190703">
        <w:rPr>
          <w:u w:val="single"/>
        </w:rPr>
        <w:t xml:space="preserve">code </w:t>
      </w:r>
      <w:r w:rsidRPr="008E3973">
        <w:rPr>
          <w:u w:val="single"/>
        </w:rPr>
        <w:t>HTML</w:t>
      </w:r>
      <w:r w:rsidR="006C388A" w:rsidRPr="00F21873">
        <w:rPr>
          <w:u w:val="single"/>
        </w:rPr>
        <w:t xml:space="preserve"> </w:t>
      </w:r>
      <w:r w:rsidR="00FF0DEA" w:rsidRPr="00F21873">
        <w:rPr>
          <w:sz w:val="36"/>
          <w:szCs w:val="36"/>
          <w:u w:val="single"/>
        </w:rPr>
        <w:sym w:font="Wingdings" w:char="F083"/>
      </w:r>
      <w:r w:rsidRPr="00F21873">
        <w:rPr>
          <w:u w:val="single"/>
        </w:rPr>
        <w:t xml:space="preserve"> :</w:t>
      </w:r>
      <w:r w:rsidR="008E3973" w:rsidRPr="00F21873">
        <w:rPr>
          <w:u w:val="single"/>
        </w:rPr>
        <w:t xml:space="preserve"> </w:t>
      </w:r>
      <w:r w:rsidRPr="00F21873">
        <w:rPr>
          <w:u w:val="single"/>
        </w:rPr>
        <w:t xml:space="preserve">affectation du tableau </w:t>
      </w:r>
      <w:r w:rsidR="0047672A" w:rsidRPr="00F21873">
        <w:rPr>
          <w:u w:val="single"/>
        </w:rPr>
        <w:t>"</w:t>
      </w:r>
      <w:r w:rsidRPr="00F21873">
        <w:rPr>
          <w:u w:val="single"/>
        </w:rPr>
        <w:t>$adresses</w:t>
      </w:r>
      <w:r w:rsidR="0047672A" w:rsidRPr="00F21873">
        <w:rPr>
          <w:u w:val="single"/>
        </w:rPr>
        <w:t>"</w:t>
      </w:r>
      <w:r w:rsidRPr="00F21873">
        <w:rPr>
          <w:u w:val="single"/>
        </w:rPr>
        <w:t xml:space="preserve"> dans le tableau </w:t>
      </w:r>
      <w:proofErr w:type="spellStart"/>
      <w:r w:rsidRPr="00F21873">
        <w:rPr>
          <w:u w:val="single"/>
        </w:rPr>
        <w:t>Smarty</w:t>
      </w:r>
      <w:proofErr w:type="spellEnd"/>
      <w:r w:rsidRPr="00F21873">
        <w:rPr>
          <w:u w:val="single"/>
        </w:rPr>
        <w:t xml:space="preserve"> </w:t>
      </w:r>
      <w:r w:rsidR="0047672A" w:rsidRPr="00F21873">
        <w:rPr>
          <w:u w:val="single"/>
        </w:rPr>
        <w:t>"</w:t>
      </w:r>
      <w:proofErr w:type="spellStart"/>
      <w:r w:rsidRPr="00F21873">
        <w:rPr>
          <w:u w:val="single"/>
        </w:rPr>
        <w:t>lesMaisons</w:t>
      </w:r>
      <w:proofErr w:type="spellEnd"/>
      <w:r w:rsidR="0047672A" w:rsidRPr="00F21873">
        <w:rPr>
          <w:u w:val="single"/>
        </w:rPr>
        <w:t>"</w:t>
      </w:r>
      <w:r w:rsidRPr="00F21873">
        <w:rPr>
          <w:u w:val="single"/>
        </w:rPr>
        <w:t xml:space="preserve">, puis appel de la vue qui l’affichera grâce à </w:t>
      </w:r>
      <w:r w:rsidR="0047672A" w:rsidRPr="00F21873">
        <w:rPr>
          <w:u w:val="single"/>
        </w:rPr>
        <w:t>la structure itérative "</w:t>
      </w:r>
      <w:proofErr w:type="spellStart"/>
      <w:r w:rsidRPr="00F21873">
        <w:rPr>
          <w:u w:val="single"/>
        </w:rPr>
        <w:t>foreach</w:t>
      </w:r>
      <w:proofErr w:type="spellEnd"/>
      <w:r w:rsidR="0047672A" w:rsidRPr="00F21873">
        <w:rPr>
          <w:u w:val="single"/>
        </w:rPr>
        <w:t>"</w:t>
      </w:r>
      <w:r w:rsidRPr="00F21873">
        <w:rPr>
          <w:u w:val="single"/>
        </w:rPr>
        <w:t>.</w:t>
      </w:r>
    </w:p>
    <w:p w:rsidR="00C1172E" w:rsidRPr="00F21873" w:rsidRDefault="00C1172E" w:rsidP="00F21873">
      <w:pPr>
        <w:pStyle w:val="Paragraphedeliste1"/>
        <w:ind w:left="0"/>
        <w:rPr>
          <w:u w:val="single"/>
        </w:rPr>
      </w:pPr>
    </w:p>
    <w:p w:rsidR="00673822" w:rsidRPr="008E3973" w:rsidRDefault="00673822" w:rsidP="00792ADC">
      <w:pPr>
        <w:rPr>
          <w:b/>
        </w:rPr>
      </w:pPr>
      <w:r w:rsidRPr="008E3973">
        <w:rPr>
          <w:b/>
        </w:rPr>
        <w:t xml:space="preserve">Code du contrôleur </w:t>
      </w:r>
      <w:r w:rsidR="006426FF" w:rsidRPr="006426FF">
        <w:rPr>
          <w:b/>
          <w:i/>
        </w:rPr>
        <w:t>consulterFactures.php</w:t>
      </w:r>
    </w:p>
    <w:p w:rsidR="00673822" w:rsidRPr="00D87C4A" w:rsidRDefault="00673822" w:rsidP="00792ADC">
      <w:pPr>
        <w:rPr>
          <w:lang w:val="en-US"/>
        </w:rPr>
      </w:pPr>
      <w:proofErr w:type="gramStart"/>
      <w:r w:rsidRPr="00D87C4A">
        <w:rPr>
          <w:lang w:val="en-US"/>
        </w:rPr>
        <w:t>&lt;?</w:t>
      </w:r>
      <w:proofErr w:type="spellStart"/>
      <w:r w:rsidRPr="00D87C4A">
        <w:rPr>
          <w:lang w:val="en-US"/>
        </w:rPr>
        <w:t>php</w:t>
      </w:r>
      <w:proofErr w:type="spellEnd"/>
      <w:proofErr w:type="gramEnd"/>
      <w:r w:rsidR="006426FF" w:rsidRPr="00D87C4A">
        <w:rPr>
          <w:lang w:val="en-US"/>
        </w:rPr>
        <w:tab/>
      </w:r>
    </w:p>
    <w:p w:rsidR="00673822" w:rsidRDefault="002B1E04" w:rsidP="00792ADC">
      <w:pPr>
        <w:rPr>
          <w:lang w:val="en-GB"/>
        </w:rPr>
      </w:pPr>
      <w:r w:rsidRPr="00D87C4A">
        <w:rPr>
          <w:lang w:val="en-US"/>
        </w:rPr>
        <w:tab/>
      </w:r>
      <w:proofErr w:type="spellStart"/>
      <w:r w:rsidR="00673822">
        <w:rPr>
          <w:lang w:val="en-GB"/>
        </w:rPr>
        <w:t>session_</w:t>
      </w:r>
      <w:proofErr w:type="gramStart"/>
      <w:r w:rsidR="00673822">
        <w:rPr>
          <w:lang w:val="en-GB"/>
        </w:rPr>
        <w:t>start</w:t>
      </w:r>
      <w:proofErr w:type="spellEnd"/>
      <w:r w:rsidR="00673822">
        <w:rPr>
          <w:lang w:val="en-GB"/>
        </w:rPr>
        <w:t>(</w:t>
      </w:r>
      <w:proofErr w:type="gramEnd"/>
      <w:r w:rsidR="00673822">
        <w:rPr>
          <w:lang w:val="en-GB"/>
        </w:rPr>
        <w:t>);</w:t>
      </w:r>
    </w:p>
    <w:p w:rsidR="00673822" w:rsidRDefault="002B1E04" w:rsidP="00792ADC">
      <w:pPr>
        <w:rPr>
          <w:lang w:val="en-GB"/>
        </w:rPr>
      </w:pPr>
      <w:r>
        <w:rPr>
          <w:lang w:val="en-GB"/>
        </w:rPr>
        <w:tab/>
      </w:r>
      <w:r w:rsidR="00673822">
        <w:rPr>
          <w:lang w:val="en-GB"/>
        </w:rPr>
        <w:t>$</w:t>
      </w:r>
      <w:proofErr w:type="spellStart"/>
      <w:r w:rsidR="00673822">
        <w:rPr>
          <w:lang w:val="en-GB"/>
        </w:rPr>
        <w:t>pdo</w:t>
      </w:r>
      <w:proofErr w:type="spellEnd"/>
      <w:r w:rsidR="00673822">
        <w:rPr>
          <w:lang w:val="en-GB"/>
        </w:rPr>
        <w:t xml:space="preserve"> = </w:t>
      </w:r>
      <w:proofErr w:type="spellStart"/>
      <w:r w:rsidR="00673822">
        <w:rPr>
          <w:lang w:val="en-GB"/>
        </w:rPr>
        <w:t>PdoSemoctom</w:t>
      </w:r>
      <w:proofErr w:type="spellEnd"/>
      <w:r w:rsidR="00673822">
        <w:rPr>
          <w:lang w:val="en-GB"/>
        </w:rPr>
        <w:t>::</w:t>
      </w:r>
      <w:proofErr w:type="spellStart"/>
      <w:proofErr w:type="gramStart"/>
      <w:r w:rsidR="00673822">
        <w:rPr>
          <w:lang w:val="en-GB"/>
        </w:rPr>
        <w:t>getPdoSemoctom</w:t>
      </w:r>
      <w:proofErr w:type="spellEnd"/>
      <w:r w:rsidR="00673822">
        <w:rPr>
          <w:lang w:val="en-GB"/>
        </w:rPr>
        <w:t>(</w:t>
      </w:r>
      <w:proofErr w:type="gramEnd"/>
      <w:r w:rsidR="00673822">
        <w:rPr>
          <w:lang w:val="en-GB"/>
        </w:rPr>
        <w:t>);</w:t>
      </w:r>
    </w:p>
    <w:p w:rsidR="00673822" w:rsidRDefault="002B1E04" w:rsidP="00792ADC">
      <w:r>
        <w:rPr>
          <w:lang w:val="en-GB"/>
        </w:rPr>
        <w:tab/>
      </w:r>
      <w:r w:rsidR="00673822" w:rsidRPr="00D465AE">
        <w:t xml:space="preserve">$vue = new </w:t>
      </w:r>
      <w:proofErr w:type="spellStart"/>
      <w:proofErr w:type="gramStart"/>
      <w:r w:rsidR="00673822" w:rsidRPr="00D465AE">
        <w:t>Smarty</w:t>
      </w:r>
      <w:proofErr w:type="spellEnd"/>
      <w:r w:rsidR="00673822" w:rsidRPr="00D465AE">
        <w:t>(</w:t>
      </w:r>
      <w:proofErr w:type="gramEnd"/>
      <w:r w:rsidR="00673822" w:rsidRPr="00D465AE">
        <w:t>);</w:t>
      </w:r>
    </w:p>
    <w:p w:rsidR="002B1E04" w:rsidRPr="007B47B5" w:rsidRDefault="002B1E04" w:rsidP="00792ADC">
      <w:pPr>
        <w:rPr>
          <w:i/>
        </w:rPr>
      </w:pPr>
      <w:r w:rsidRPr="007B47B5">
        <w:rPr>
          <w:i/>
        </w:rPr>
        <w:tab/>
        <w:t xml:space="preserve">// $_REQUEST contient </w:t>
      </w:r>
      <w:r w:rsidR="007B47B5" w:rsidRPr="007B47B5">
        <w:rPr>
          <w:i/>
        </w:rPr>
        <w:t xml:space="preserve">tous </w:t>
      </w:r>
      <w:r w:rsidRPr="007B47B5">
        <w:rPr>
          <w:i/>
        </w:rPr>
        <w:t>les paramètres GET et POST</w:t>
      </w:r>
    </w:p>
    <w:p w:rsidR="00673822" w:rsidRPr="004647DE" w:rsidRDefault="002B1E04" w:rsidP="00792ADC">
      <w:pPr>
        <w:rPr>
          <w:lang w:val="en-US"/>
        </w:rPr>
      </w:pPr>
      <w:r>
        <w:tab/>
      </w:r>
      <w:r w:rsidR="00673822" w:rsidRPr="004647DE">
        <w:rPr>
          <w:lang w:val="en-US"/>
        </w:rPr>
        <w:t>$action = $_</w:t>
      </w:r>
      <w:proofErr w:type="gramStart"/>
      <w:r w:rsidR="00673822" w:rsidRPr="004647DE">
        <w:rPr>
          <w:lang w:val="en-US"/>
        </w:rPr>
        <w:t>REQUEST[</w:t>
      </w:r>
      <w:proofErr w:type="gramEnd"/>
      <w:r w:rsidR="00673822" w:rsidRPr="004647DE">
        <w:rPr>
          <w:lang w:val="en-US"/>
        </w:rPr>
        <w:t xml:space="preserve">'action']; </w:t>
      </w:r>
    </w:p>
    <w:p w:rsidR="00673822" w:rsidRPr="004647DE" w:rsidRDefault="002B1E04" w:rsidP="00792ADC">
      <w:pPr>
        <w:rPr>
          <w:lang w:val="en-US"/>
        </w:rPr>
      </w:pPr>
      <w:r w:rsidRPr="004647DE">
        <w:rPr>
          <w:lang w:val="en-US"/>
        </w:rPr>
        <w:tab/>
      </w:r>
      <w:proofErr w:type="gramStart"/>
      <w:r w:rsidR="00673822" w:rsidRPr="004647DE">
        <w:rPr>
          <w:lang w:val="en-US"/>
        </w:rPr>
        <w:t>switch(</w:t>
      </w:r>
      <w:proofErr w:type="gramEnd"/>
      <w:r w:rsidR="00673822" w:rsidRPr="004647DE">
        <w:rPr>
          <w:lang w:val="en-US"/>
        </w:rPr>
        <w:t>$action){</w:t>
      </w:r>
    </w:p>
    <w:p w:rsidR="00673822" w:rsidRDefault="002B1E04" w:rsidP="00792ADC">
      <w:r w:rsidRPr="004647DE">
        <w:rPr>
          <w:lang w:val="en-US"/>
        </w:rPr>
        <w:tab/>
      </w:r>
      <w:r w:rsidRPr="004647DE">
        <w:rPr>
          <w:lang w:val="en-US"/>
        </w:rPr>
        <w:tab/>
      </w:r>
      <w:proofErr w:type="gramStart"/>
      <w:r w:rsidR="00673822">
        <w:t>case</w:t>
      </w:r>
      <w:proofErr w:type="gramEnd"/>
      <w:r w:rsidR="00673822">
        <w:t xml:space="preserve"> '</w:t>
      </w:r>
      <w:proofErr w:type="spellStart"/>
      <w:r w:rsidR="00673822">
        <w:t>affiMaisons</w:t>
      </w:r>
      <w:proofErr w:type="spellEnd"/>
      <w:r w:rsidR="00673822">
        <w:t>': {</w:t>
      </w:r>
    </w:p>
    <w:p w:rsidR="00673822" w:rsidRDefault="002B1E04" w:rsidP="00792ADC">
      <w:r>
        <w:tab/>
      </w:r>
      <w:r>
        <w:tab/>
      </w:r>
      <w:r>
        <w:tab/>
      </w:r>
      <w:r w:rsidR="00673822">
        <w:t>$</w:t>
      </w:r>
      <w:proofErr w:type="spellStart"/>
      <w:r w:rsidR="00673822">
        <w:t>idUsager</w:t>
      </w:r>
      <w:proofErr w:type="spellEnd"/>
      <w:r w:rsidR="00673822">
        <w:t xml:space="preserve"> = $_</w:t>
      </w:r>
      <w:proofErr w:type="gramStart"/>
      <w:r w:rsidR="00673822">
        <w:t>SESSION[</w:t>
      </w:r>
      <w:proofErr w:type="gramEnd"/>
      <w:r w:rsidR="00673822">
        <w:t>'</w:t>
      </w:r>
      <w:proofErr w:type="spellStart"/>
      <w:r w:rsidR="00673822">
        <w:t>idUsager</w:t>
      </w:r>
      <w:proofErr w:type="spellEnd"/>
      <w:r w:rsidR="00673822">
        <w:t>'];</w:t>
      </w:r>
    </w:p>
    <w:p w:rsidR="00673822" w:rsidRDefault="002B1E04" w:rsidP="00792ADC">
      <w:r>
        <w:tab/>
      </w:r>
      <w:r>
        <w:tab/>
      </w:r>
      <w:r>
        <w:tab/>
      </w:r>
      <w:r w:rsidR="00673822">
        <w:t>$adresses = $</w:t>
      </w:r>
      <w:proofErr w:type="spellStart"/>
      <w:r w:rsidR="00673822">
        <w:t>pdo</w:t>
      </w:r>
      <w:proofErr w:type="spellEnd"/>
      <w:r w:rsidR="00673822">
        <w:t>-&gt;</w:t>
      </w:r>
      <w:proofErr w:type="spellStart"/>
      <w:proofErr w:type="gramStart"/>
      <w:r w:rsidR="00673822">
        <w:t>getAdressesUsager</w:t>
      </w:r>
      <w:proofErr w:type="spellEnd"/>
      <w:r w:rsidR="00673822">
        <w:t>(</w:t>
      </w:r>
      <w:proofErr w:type="gramEnd"/>
      <w:r w:rsidR="00673822">
        <w:t>$</w:t>
      </w:r>
      <w:proofErr w:type="spellStart"/>
      <w:r w:rsidR="00673822">
        <w:t>idUsager</w:t>
      </w:r>
      <w:proofErr w:type="spellEnd"/>
      <w:r w:rsidR="00673822">
        <w:t>);</w:t>
      </w:r>
    </w:p>
    <w:p w:rsidR="00C1172E" w:rsidRPr="007B47B5" w:rsidRDefault="002B1E04" w:rsidP="00C1172E">
      <w:pPr>
        <w:rPr>
          <w:i/>
        </w:rPr>
      </w:pPr>
      <w:r w:rsidRPr="007B47B5">
        <w:rPr>
          <w:i/>
        </w:rPr>
        <w:tab/>
      </w:r>
      <w:r w:rsidRPr="007B47B5">
        <w:rPr>
          <w:i/>
        </w:rPr>
        <w:tab/>
      </w:r>
      <w:r w:rsidR="00C1172E" w:rsidRPr="007B47B5">
        <w:rPr>
          <w:i/>
        </w:rPr>
        <w:t xml:space="preserve">// </w:t>
      </w:r>
      <w:proofErr w:type="gramStart"/>
      <w:r w:rsidR="00C1172E" w:rsidRPr="007B47B5">
        <w:rPr>
          <w:i/>
        </w:rPr>
        <w:t>affecte</w:t>
      </w:r>
      <w:proofErr w:type="gramEnd"/>
      <w:r w:rsidR="00C1172E" w:rsidRPr="007B47B5">
        <w:rPr>
          <w:i/>
        </w:rPr>
        <w:t xml:space="preserve"> le tableau $adresses au tableau </w:t>
      </w:r>
      <w:proofErr w:type="spellStart"/>
      <w:r w:rsidR="00C1172E" w:rsidRPr="007B47B5">
        <w:rPr>
          <w:i/>
        </w:rPr>
        <w:t>Smarty</w:t>
      </w:r>
      <w:proofErr w:type="spellEnd"/>
      <w:r w:rsidR="00C1172E" w:rsidRPr="007B47B5">
        <w:rPr>
          <w:i/>
        </w:rPr>
        <w:t xml:space="preserve"> </w:t>
      </w:r>
      <w:proofErr w:type="spellStart"/>
      <w:r w:rsidR="00C1172E" w:rsidRPr="007B47B5">
        <w:rPr>
          <w:i/>
        </w:rPr>
        <w:t>lesMaisons</w:t>
      </w:r>
      <w:proofErr w:type="spellEnd"/>
    </w:p>
    <w:p w:rsidR="00673822" w:rsidRDefault="002B1E04" w:rsidP="00792ADC">
      <w:r>
        <w:tab/>
      </w:r>
      <w:r>
        <w:tab/>
      </w:r>
      <w:r>
        <w:tab/>
      </w:r>
      <w:r w:rsidR="00673822">
        <w:t>$vue-&gt;</w:t>
      </w:r>
      <w:proofErr w:type="spellStart"/>
      <w:proofErr w:type="gramStart"/>
      <w:r w:rsidR="00673822">
        <w:t>assign</w:t>
      </w:r>
      <w:proofErr w:type="spellEnd"/>
      <w:r w:rsidR="00673822">
        <w:t>(</w:t>
      </w:r>
      <w:proofErr w:type="gramEnd"/>
      <w:r w:rsidR="00673822">
        <w:t>'</w:t>
      </w:r>
      <w:proofErr w:type="spellStart"/>
      <w:r w:rsidR="00673822">
        <w:t>lesMaisons</w:t>
      </w:r>
      <w:proofErr w:type="spellEnd"/>
      <w:r w:rsidR="00673822">
        <w:t>', $adresses);</w:t>
      </w:r>
    </w:p>
    <w:p w:rsidR="00C1172E" w:rsidRPr="007B47B5" w:rsidRDefault="002B1E04" w:rsidP="00C1172E">
      <w:pPr>
        <w:rPr>
          <w:i/>
        </w:rPr>
      </w:pPr>
      <w:r w:rsidRPr="007B47B5">
        <w:rPr>
          <w:i/>
        </w:rPr>
        <w:tab/>
      </w:r>
      <w:r w:rsidRPr="007B47B5">
        <w:rPr>
          <w:i/>
        </w:rPr>
        <w:tab/>
      </w:r>
      <w:r w:rsidR="00C1172E" w:rsidRPr="007B47B5">
        <w:rPr>
          <w:i/>
        </w:rPr>
        <w:t xml:space="preserve">// </w:t>
      </w:r>
      <w:proofErr w:type="gramStart"/>
      <w:r w:rsidR="00C1172E" w:rsidRPr="007B47B5">
        <w:rPr>
          <w:i/>
        </w:rPr>
        <w:t>affiche</w:t>
      </w:r>
      <w:proofErr w:type="gramEnd"/>
      <w:r w:rsidR="00C1172E" w:rsidRPr="007B47B5">
        <w:rPr>
          <w:i/>
        </w:rPr>
        <w:t xml:space="preserve"> le contenu du </w:t>
      </w:r>
      <w:proofErr w:type="spellStart"/>
      <w:r w:rsidR="00C1172E" w:rsidRPr="007B47B5">
        <w:rPr>
          <w:i/>
        </w:rPr>
        <w:t>template</w:t>
      </w:r>
      <w:proofErr w:type="spellEnd"/>
      <w:r w:rsidR="00C1172E" w:rsidRPr="007B47B5">
        <w:rPr>
          <w:i/>
        </w:rPr>
        <w:t xml:space="preserve"> "listeMaison</w:t>
      </w:r>
      <w:r w:rsidR="00BE74E9">
        <w:rPr>
          <w:i/>
        </w:rPr>
        <w:t>s</w:t>
      </w:r>
      <w:r w:rsidR="00C1172E" w:rsidRPr="007B47B5">
        <w:rPr>
          <w:i/>
        </w:rPr>
        <w:t>.tpl"</w:t>
      </w:r>
    </w:p>
    <w:p w:rsidR="00673822" w:rsidRPr="004647DE" w:rsidRDefault="002B1E04" w:rsidP="00792ADC">
      <w:pPr>
        <w:rPr>
          <w:lang w:val="en-US"/>
        </w:rPr>
      </w:pPr>
      <w:r>
        <w:tab/>
      </w:r>
      <w:r>
        <w:tab/>
      </w:r>
      <w:r>
        <w:tab/>
      </w:r>
      <w:r w:rsidR="00673822" w:rsidRPr="004647DE">
        <w:rPr>
          <w:lang w:val="en-US"/>
        </w:rPr>
        <w:t>$</w:t>
      </w:r>
      <w:proofErr w:type="spellStart"/>
      <w:r w:rsidR="00673822" w:rsidRPr="004647DE">
        <w:rPr>
          <w:lang w:val="en-US"/>
        </w:rPr>
        <w:t>vue</w:t>
      </w:r>
      <w:proofErr w:type="spellEnd"/>
      <w:r w:rsidR="00673822" w:rsidRPr="004647DE">
        <w:rPr>
          <w:lang w:val="en-US"/>
        </w:rPr>
        <w:t>-&gt;</w:t>
      </w:r>
      <w:proofErr w:type="gramStart"/>
      <w:r w:rsidR="00673822" w:rsidRPr="004647DE">
        <w:rPr>
          <w:lang w:val="en-US"/>
        </w:rPr>
        <w:t>display(</w:t>
      </w:r>
      <w:proofErr w:type="gramEnd"/>
      <w:r w:rsidR="00673822" w:rsidRPr="004647DE">
        <w:rPr>
          <w:lang w:val="en-US"/>
        </w:rPr>
        <w:t>'listeMaisons.tpl');</w:t>
      </w:r>
    </w:p>
    <w:p w:rsidR="00673822" w:rsidRPr="004647DE" w:rsidRDefault="002B1E04" w:rsidP="00792ADC">
      <w:pPr>
        <w:rPr>
          <w:lang w:val="en-US"/>
        </w:rPr>
      </w:pPr>
      <w:r w:rsidRPr="004647DE">
        <w:rPr>
          <w:lang w:val="en-US"/>
        </w:rPr>
        <w:tab/>
      </w:r>
      <w:r w:rsidRPr="004647DE">
        <w:rPr>
          <w:lang w:val="en-US"/>
        </w:rPr>
        <w:tab/>
      </w:r>
      <w:r w:rsidRPr="004647DE">
        <w:rPr>
          <w:lang w:val="en-US"/>
        </w:rPr>
        <w:tab/>
      </w:r>
      <w:proofErr w:type="gramStart"/>
      <w:r w:rsidR="00673822" w:rsidRPr="004647DE">
        <w:rPr>
          <w:lang w:val="en-US"/>
        </w:rPr>
        <w:t>break</w:t>
      </w:r>
      <w:proofErr w:type="gramEnd"/>
      <w:r w:rsidR="00673822" w:rsidRPr="004647DE">
        <w:rPr>
          <w:lang w:val="en-US"/>
        </w:rPr>
        <w:t>;</w:t>
      </w:r>
    </w:p>
    <w:p w:rsidR="00673822" w:rsidRPr="00D465AE" w:rsidRDefault="002B1E04" w:rsidP="00792ADC">
      <w:pPr>
        <w:rPr>
          <w:lang w:val="en-US"/>
        </w:rPr>
      </w:pPr>
      <w:r w:rsidRPr="004647DE">
        <w:rPr>
          <w:lang w:val="en-US"/>
        </w:rPr>
        <w:tab/>
      </w:r>
      <w:r w:rsidRPr="004647DE">
        <w:rPr>
          <w:lang w:val="en-US"/>
        </w:rPr>
        <w:tab/>
      </w:r>
      <w:r w:rsidR="00673822" w:rsidRPr="00D465AE">
        <w:rPr>
          <w:lang w:val="en-US"/>
        </w:rPr>
        <w:t>}</w:t>
      </w:r>
    </w:p>
    <w:p w:rsidR="00673822" w:rsidRPr="00D87C4A" w:rsidRDefault="002B1E04" w:rsidP="00792ADC">
      <w:r>
        <w:rPr>
          <w:lang w:val="en-US"/>
        </w:rPr>
        <w:tab/>
      </w:r>
      <w:r>
        <w:rPr>
          <w:lang w:val="en-US"/>
        </w:rPr>
        <w:tab/>
      </w:r>
      <w:proofErr w:type="gramStart"/>
      <w:r w:rsidR="00673822" w:rsidRPr="00D87C4A">
        <w:t>case</w:t>
      </w:r>
      <w:proofErr w:type="gramEnd"/>
      <w:r w:rsidR="00673822" w:rsidRPr="00D87C4A">
        <w:t xml:space="preserve"> '</w:t>
      </w:r>
      <w:proofErr w:type="spellStart"/>
      <w:r w:rsidR="00673822" w:rsidRPr="00D87C4A">
        <w:t>affiFactures</w:t>
      </w:r>
      <w:proofErr w:type="spellEnd"/>
      <w:r w:rsidR="00673822" w:rsidRPr="00D87C4A">
        <w:t>': {</w:t>
      </w:r>
    </w:p>
    <w:p w:rsidR="00673822" w:rsidRDefault="002B1E04" w:rsidP="00792ADC">
      <w:r w:rsidRPr="00D87C4A">
        <w:tab/>
      </w:r>
      <w:r w:rsidRPr="00D87C4A">
        <w:tab/>
      </w:r>
      <w:r w:rsidRPr="00D87C4A">
        <w:tab/>
      </w:r>
      <w:r w:rsidR="00673822">
        <w:t xml:space="preserve">// </w:t>
      </w:r>
      <w:proofErr w:type="gramStart"/>
      <w:r w:rsidR="00673822">
        <w:rPr>
          <w:b/>
          <w:i/>
        </w:rPr>
        <w:t>reste</w:t>
      </w:r>
      <w:proofErr w:type="gramEnd"/>
      <w:r w:rsidR="00673822">
        <w:rPr>
          <w:b/>
          <w:i/>
        </w:rPr>
        <w:t xml:space="preserve"> à coder</w:t>
      </w:r>
    </w:p>
    <w:p w:rsidR="00673822" w:rsidRPr="00D465AE" w:rsidRDefault="002B1E04" w:rsidP="00792ADC">
      <w:r>
        <w:tab/>
      </w:r>
      <w:r>
        <w:tab/>
      </w:r>
      <w:r>
        <w:tab/>
      </w:r>
      <w:r w:rsidR="00673822" w:rsidRPr="00D465AE">
        <w:t>$vue-&gt;</w:t>
      </w:r>
      <w:proofErr w:type="gramStart"/>
      <w:r w:rsidR="00673822" w:rsidRPr="00D465AE">
        <w:t>display(</w:t>
      </w:r>
      <w:proofErr w:type="gramEnd"/>
      <w:r w:rsidR="00673822" w:rsidRPr="00D465AE">
        <w:t>'listeFactures.tpl');</w:t>
      </w:r>
    </w:p>
    <w:p w:rsidR="00673822" w:rsidRPr="00D465AE" w:rsidRDefault="002B1E04" w:rsidP="00792ADC">
      <w:r>
        <w:tab/>
      </w:r>
      <w:r>
        <w:tab/>
      </w:r>
      <w:r>
        <w:tab/>
      </w:r>
      <w:proofErr w:type="gramStart"/>
      <w:r w:rsidR="00673822" w:rsidRPr="00D465AE">
        <w:t>break</w:t>
      </w:r>
      <w:proofErr w:type="gramEnd"/>
      <w:r w:rsidR="00673822" w:rsidRPr="00D465AE">
        <w:t>;</w:t>
      </w:r>
    </w:p>
    <w:p w:rsidR="00673822" w:rsidRDefault="002B1E04" w:rsidP="00792ADC">
      <w:r>
        <w:tab/>
      </w:r>
      <w:r>
        <w:tab/>
      </w:r>
      <w:r w:rsidR="00673822">
        <w:t>}</w:t>
      </w:r>
    </w:p>
    <w:p w:rsidR="00673822" w:rsidRDefault="002B1E04" w:rsidP="00792ADC">
      <w:r>
        <w:tab/>
      </w:r>
      <w:r w:rsidR="00673822">
        <w:t>}</w:t>
      </w:r>
    </w:p>
    <w:p w:rsidR="00F21873" w:rsidRDefault="00673822" w:rsidP="00F21873">
      <w:pPr>
        <w:rPr>
          <w:b/>
        </w:rPr>
      </w:pPr>
      <w:r>
        <w:t>?&gt;</w:t>
      </w:r>
      <w:r w:rsidR="00F21873">
        <w:rPr>
          <w:b/>
        </w:rPr>
        <w:br w:type="page"/>
      </w:r>
    </w:p>
    <w:p w:rsidR="006426FF" w:rsidRPr="008E3973" w:rsidRDefault="006426FF" w:rsidP="006426FF">
      <w:pPr>
        <w:rPr>
          <w:b/>
        </w:rPr>
      </w:pPr>
      <w:r w:rsidRPr="008E3973">
        <w:rPr>
          <w:b/>
        </w:rPr>
        <w:lastRenderedPageBreak/>
        <w:t>Code des vues</w:t>
      </w:r>
    </w:p>
    <w:p w:rsidR="006426FF" w:rsidRDefault="006426FF" w:rsidP="006426FF"/>
    <w:p w:rsidR="006426FF" w:rsidRPr="00F1115D" w:rsidRDefault="006426FF" w:rsidP="006426FF">
      <w:pPr>
        <w:rPr>
          <w:i/>
          <w:u w:val="single"/>
        </w:rPr>
      </w:pPr>
      <w:r w:rsidRPr="00F1115D">
        <w:rPr>
          <w:i/>
          <w:u w:val="single"/>
        </w:rPr>
        <w:t>listeMaisons.tpl</w:t>
      </w:r>
    </w:p>
    <w:p w:rsidR="006426FF" w:rsidRDefault="006426FF" w:rsidP="006426FF"/>
    <w:p w:rsidR="006426FF" w:rsidRPr="004647DE" w:rsidRDefault="006426FF" w:rsidP="00F1115D">
      <w:pPr>
        <w:pBdr>
          <w:top w:val="single" w:sz="4" w:space="1" w:color="auto"/>
          <w:left w:val="single" w:sz="4" w:space="4" w:color="auto"/>
          <w:bottom w:val="single" w:sz="4" w:space="1" w:color="auto"/>
          <w:right w:val="single" w:sz="4" w:space="4" w:color="auto"/>
        </w:pBdr>
        <w:rPr>
          <w:lang w:val="en-US"/>
        </w:rPr>
      </w:pPr>
      <w:r w:rsidRPr="004647DE">
        <w:rPr>
          <w:lang w:val="en-US"/>
        </w:rPr>
        <w:t>&lt;</w:t>
      </w:r>
      <w:proofErr w:type="gramStart"/>
      <w:r w:rsidRPr="004647DE">
        <w:rPr>
          <w:lang w:val="en-US"/>
        </w:rPr>
        <w:t>body</w:t>
      </w:r>
      <w:proofErr w:type="gramEnd"/>
      <w:r w:rsidRPr="004647DE">
        <w:rPr>
          <w:lang w:val="en-US"/>
        </w:rPr>
        <w:t>&gt;</w:t>
      </w:r>
    </w:p>
    <w:p w:rsidR="006426FF" w:rsidRPr="004647DE" w:rsidRDefault="006426FF" w:rsidP="00F1115D">
      <w:pPr>
        <w:pBdr>
          <w:top w:val="single" w:sz="4" w:space="1" w:color="auto"/>
          <w:left w:val="single" w:sz="4" w:space="4" w:color="auto"/>
          <w:bottom w:val="single" w:sz="4" w:space="1" w:color="auto"/>
          <w:right w:val="single" w:sz="4" w:space="4" w:color="auto"/>
        </w:pBdr>
        <w:rPr>
          <w:lang w:val="en-US"/>
        </w:rPr>
      </w:pPr>
      <w:r w:rsidRPr="004647DE">
        <w:rPr>
          <w:lang w:val="en-US"/>
        </w:rPr>
        <w:t>&lt;h1&gt;</w:t>
      </w:r>
      <w:proofErr w:type="spellStart"/>
      <w:r w:rsidRPr="004647DE">
        <w:rPr>
          <w:lang w:val="en-US"/>
        </w:rPr>
        <w:t>Vos</w:t>
      </w:r>
      <w:proofErr w:type="spellEnd"/>
      <w:r w:rsidRPr="004647DE">
        <w:rPr>
          <w:lang w:val="en-US"/>
        </w:rPr>
        <w:t xml:space="preserve"> </w:t>
      </w:r>
      <w:proofErr w:type="spellStart"/>
      <w:r w:rsidRPr="004647DE">
        <w:rPr>
          <w:lang w:val="en-US"/>
        </w:rPr>
        <w:t>adresses</w:t>
      </w:r>
      <w:proofErr w:type="spellEnd"/>
      <w:r w:rsidRPr="004647DE">
        <w:rPr>
          <w:lang w:val="en-US"/>
        </w:rPr>
        <w:t xml:space="preserve"> :</w:t>
      </w:r>
      <w:proofErr w:type="gramStart"/>
      <w:r w:rsidRPr="004647DE">
        <w:rPr>
          <w:lang w:val="en-US"/>
        </w:rPr>
        <w:t>&lt;/</w:t>
      </w:r>
      <w:proofErr w:type="gramEnd"/>
      <w:r w:rsidRPr="004647DE">
        <w:rPr>
          <w:lang w:val="en-US"/>
        </w:rPr>
        <w:t>h1&gt;</w:t>
      </w:r>
    </w:p>
    <w:p w:rsidR="006426FF" w:rsidRPr="003E4F3C" w:rsidRDefault="006426FF" w:rsidP="00F1115D">
      <w:pPr>
        <w:pBdr>
          <w:top w:val="single" w:sz="4" w:space="1" w:color="auto"/>
          <w:left w:val="single" w:sz="4" w:space="4" w:color="auto"/>
          <w:bottom w:val="single" w:sz="4" w:space="1" w:color="auto"/>
          <w:right w:val="single" w:sz="4" w:space="4" w:color="auto"/>
        </w:pBdr>
        <w:rPr>
          <w:lang w:val="en-US"/>
        </w:rPr>
      </w:pPr>
      <w:r>
        <w:rPr>
          <w:lang w:val="en-US"/>
        </w:rPr>
        <w:tab/>
      </w:r>
      <w:r w:rsidRPr="003E4F3C">
        <w:rPr>
          <w:lang w:val="en-US"/>
        </w:rPr>
        <w:t>&lt;form method = "POST"</w:t>
      </w:r>
      <w:r>
        <w:rPr>
          <w:lang w:val="en-US"/>
        </w:rPr>
        <w:t xml:space="preserve"> </w:t>
      </w:r>
      <w:r w:rsidRPr="003E4F3C">
        <w:rPr>
          <w:lang w:val="en-US"/>
        </w:rPr>
        <w:t>action="</w:t>
      </w:r>
      <w:proofErr w:type="spellStart"/>
      <w:r w:rsidRPr="003E4F3C">
        <w:rPr>
          <w:lang w:val="en-US"/>
        </w:rPr>
        <w:t>consulterFactures.php</w:t>
      </w:r>
      <w:proofErr w:type="gramStart"/>
      <w:r w:rsidRPr="003E4F3C">
        <w:rPr>
          <w:lang w:val="en-US"/>
        </w:rPr>
        <w:t>?action</w:t>
      </w:r>
      <w:proofErr w:type="spellEnd"/>
      <w:proofErr w:type="gramEnd"/>
      <w:r w:rsidRPr="003E4F3C">
        <w:rPr>
          <w:lang w:val="en-US"/>
        </w:rPr>
        <w:t>=</w:t>
      </w:r>
      <w:proofErr w:type="spellStart"/>
      <w:r w:rsidRPr="003E4F3C">
        <w:rPr>
          <w:lang w:val="en-US"/>
        </w:rPr>
        <w:t>affiFactures</w:t>
      </w:r>
      <w:proofErr w:type="spellEnd"/>
      <w:r w:rsidRPr="003E4F3C">
        <w:rPr>
          <w:lang w:val="en-US"/>
        </w:rPr>
        <w:t>"&gt;</w:t>
      </w:r>
    </w:p>
    <w:p w:rsidR="006426FF" w:rsidRPr="004647DE" w:rsidRDefault="006426FF" w:rsidP="00F1115D">
      <w:pPr>
        <w:pBdr>
          <w:top w:val="single" w:sz="4" w:space="1" w:color="auto"/>
          <w:left w:val="single" w:sz="4" w:space="4" w:color="auto"/>
          <w:bottom w:val="single" w:sz="4" w:space="1" w:color="auto"/>
          <w:right w:val="single" w:sz="4" w:space="4" w:color="auto"/>
        </w:pBdr>
        <w:rPr>
          <w:lang w:val="en-US"/>
        </w:rPr>
      </w:pPr>
      <w:r>
        <w:rPr>
          <w:lang w:val="en-US"/>
        </w:rPr>
        <w:tab/>
      </w:r>
      <w:r>
        <w:rPr>
          <w:lang w:val="en-US"/>
        </w:rPr>
        <w:tab/>
      </w:r>
      <w:r w:rsidRPr="004647DE">
        <w:rPr>
          <w:lang w:val="en-US"/>
        </w:rPr>
        <w:t>&lt;select name = "</w:t>
      </w:r>
      <w:proofErr w:type="spellStart"/>
      <w:r w:rsidRPr="004647DE">
        <w:rPr>
          <w:lang w:val="en-US"/>
        </w:rPr>
        <w:t>laMaison</w:t>
      </w:r>
      <w:proofErr w:type="spellEnd"/>
      <w:r w:rsidRPr="004647DE">
        <w:rPr>
          <w:lang w:val="en-US"/>
        </w:rPr>
        <w:t>"&gt;</w:t>
      </w:r>
    </w:p>
    <w:p w:rsidR="006426FF" w:rsidRPr="003E4F3C" w:rsidRDefault="006426FF" w:rsidP="00F1115D">
      <w:pPr>
        <w:pBdr>
          <w:top w:val="single" w:sz="4" w:space="1" w:color="auto"/>
          <w:left w:val="single" w:sz="4" w:space="4" w:color="auto"/>
          <w:bottom w:val="single" w:sz="4" w:space="1" w:color="auto"/>
          <w:right w:val="single" w:sz="4" w:space="4" w:color="auto"/>
        </w:pBdr>
        <w:rPr>
          <w:lang w:val="en-US"/>
        </w:rPr>
      </w:pPr>
      <w:r w:rsidRPr="004647DE">
        <w:rPr>
          <w:lang w:val="en-US"/>
        </w:rPr>
        <w:tab/>
      </w:r>
      <w:r w:rsidRPr="004647DE">
        <w:rPr>
          <w:lang w:val="en-US"/>
        </w:rPr>
        <w:tab/>
      </w:r>
      <w:r w:rsidRPr="003E4F3C">
        <w:rPr>
          <w:lang w:val="en-US"/>
        </w:rPr>
        <w:t>{</w:t>
      </w:r>
      <w:proofErr w:type="spellStart"/>
      <w:proofErr w:type="gramStart"/>
      <w:r w:rsidRPr="003E4F3C">
        <w:rPr>
          <w:lang w:val="en-US"/>
        </w:rPr>
        <w:t>foreach</w:t>
      </w:r>
      <w:proofErr w:type="spellEnd"/>
      <w:proofErr w:type="gramEnd"/>
      <w:r w:rsidRPr="003E4F3C">
        <w:rPr>
          <w:lang w:val="en-US"/>
        </w:rPr>
        <w:t xml:space="preserve"> from=$</w:t>
      </w:r>
      <w:proofErr w:type="spellStart"/>
      <w:r w:rsidRPr="003E4F3C">
        <w:rPr>
          <w:lang w:val="en-US"/>
        </w:rPr>
        <w:t>lesMaisons</w:t>
      </w:r>
      <w:proofErr w:type="spellEnd"/>
      <w:r w:rsidRPr="003E4F3C">
        <w:rPr>
          <w:lang w:val="en-US"/>
        </w:rPr>
        <w:t xml:space="preserve"> item=</w:t>
      </w:r>
      <w:proofErr w:type="spellStart"/>
      <w:r w:rsidRPr="003E4F3C">
        <w:rPr>
          <w:lang w:val="en-US"/>
        </w:rPr>
        <w:t>uneMaison</w:t>
      </w:r>
      <w:proofErr w:type="spellEnd"/>
      <w:r w:rsidRPr="003E4F3C">
        <w:rPr>
          <w:lang w:val="en-US"/>
        </w:rPr>
        <w:t>}</w:t>
      </w:r>
    </w:p>
    <w:p w:rsidR="006426FF" w:rsidRDefault="006426FF" w:rsidP="00F1115D">
      <w:pPr>
        <w:pBdr>
          <w:top w:val="single" w:sz="4" w:space="1" w:color="auto"/>
          <w:left w:val="single" w:sz="4" w:space="4" w:color="auto"/>
          <w:bottom w:val="single" w:sz="4" w:space="1" w:color="auto"/>
          <w:right w:val="single" w:sz="4" w:space="4" w:color="auto"/>
        </w:pBdr>
      </w:pPr>
      <w:r>
        <w:rPr>
          <w:lang w:val="en-US"/>
        </w:rPr>
        <w:tab/>
      </w:r>
      <w:r>
        <w:rPr>
          <w:lang w:val="en-US"/>
        </w:rPr>
        <w:tab/>
      </w:r>
      <w:r>
        <w:rPr>
          <w:lang w:val="en-US"/>
        </w:rPr>
        <w:tab/>
      </w:r>
      <w:r>
        <w:t>&lt;option value="{$</w:t>
      </w:r>
      <w:proofErr w:type="spellStart"/>
      <w:proofErr w:type="gramStart"/>
      <w:r>
        <w:t>uneMaison</w:t>
      </w:r>
      <w:proofErr w:type="spellEnd"/>
      <w:r>
        <w:t>[</w:t>
      </w:r>
      <w:proofErr w:type="gramEnd"/>
      <w:r>
        <w:t>"id"]}"&gt;</w:t>
      </w:r>
    </w:p>
    <w:p w:rsidR="006426FF" w:rsidRDefault="006426FF" w:rsidP="00F1115D">
      <w:pPr>
        <w:pBdr>
          <w:top w:val="single" w:sz="4" w:space="1" w:color="auto"/>
          <w:left w:val="single" w:sz="4" w:space="4" w:color="auto"/>
          <w:bottom w:val="single" w:sz="4" w:space="1" w:color="auto"/>
          <w:right w:val="single" w:sz="4" w:space="4" w:color="auto"/>
        </w:pBdr>
      </w:pPr>
      <w:r>
        <w:tab/>
      </w:r>
      <w:r>
        <w:tab/>
      </w:r>
      <w:r>
        <w:tab/>
      </w:r>
      <w:r>
        <w:tab/>
        <w:t>{$</w:t>
      </w:r>
      <w:proofErr w:type="spellStart"/>
      <w:proofErr w:type="gramStart"/>
      <w:r>
        <w:t>uneMaison</w:t>
      </w:r>
      <w:proofErr w:type="spellEnd"/>
      <w:r>
        <w:t>[</w:t>
      </w:r>
      <w:proofErr w:type="gramEnd"/>
      <w:r>
        <w:t>"adresse"]}</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tab/>
      </w:r>
      <w:r>
        <w:tab/>
      </w:r>
      <w:r>
        <w:tab/>
      </w:r>
      <w:r>
        <w:rPr>
          <w:lang w:val="en-GB"/>
        </w:rPr>
        <w:t>&lt;/option&gt;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t>{/</w:t>
      </w:r>
      <w:proofErr w:type="spellStart"/>
      <w:r>
        <w:rPr>
          <w:lang w:val="en-GB"/>
        </w:rPr>
        <w:t>foreach</w:t>
      </w:r>
      <w:proofErr w:type="spellEnd"/>
      <w:r>
        <w:rPr>
          <w:lang w:val="en-GB"/>
        </w:rPr>
        <w: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t>&lt;input type="submit" value="</w:t>
      </w:r>
      <w:proofErr w:type="spellStart"/>
      <w:r>
        <w:rPr>
          <w:lang w:val="en-GB"/>
        </w:rPr>
        <w:t>Valider</w:t>
      </w:r>
      <w:proofErr w:type="spellEnd"/>
      <w:r>
        <w:rPr>
          <w:lang w:val="en-GB"/>
        </w:rPr>
        <w:t>"&gt;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t>&lt;/form&gt;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&lt;/body&gt;</w:t>
      </w:r>
    </w:p>
    <w:p w:rsidR="006426FF" w:rsidRDefault="006426FF" w:rsidP="006426FF">
      <w:pPr>
        <w:rPr>
          <w:lang w:val="en-GB"/>
        </w:rPr>
      </w:pPr>
    </w:p>
    <w:p w:rsidR="006426FF" w:rsidRPr="007E19CD" w:rsidRDefault="006426FF" w:rsidP="006426FF">
      <w:pPr>
        <w:rPr>
          <w:i/>
          <w:u w:val="single"/>
          <w:lang w:val="en-GB"/>
        </w:rPr>
      </w:pPr>
      <w:r w:rsidRPr="007E19CD">
        <w:rPr>
          <w:i/>
          <w:u w:val="single"/>
          <w:lang w:val="en-GB"/>
        </w:rPr>
        <w:t>listeFactures.tpl</w:t>
      </w:r>
    </w:p>
    <w:p w:rsidR="006426FF" w:rsidRDefault="006426FF" w:rsidP="006426FF">
      <w:pPr>
        <w:rPr>
          <w:lang w:val="en-GB"/>
        </w:rPr>
      </w:pP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&lt;</w:t>
      </w:r>
      <w:proofErr w:type="gramStart"/>
      <w:r>
        <w:rPr>
          <w:lang w:val="en-GB"/>
        </w:rPr>
        <w:t>body</w:t>
      </w:r>
      <w:proofErr w:type="gramEnd"/>
      <w:r>
        <w:rPr>
          <w:lang w:val="en-GB"/>
        </w:rPr>
        <w:t>&gt;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&lt;h1&gt;</w:t>
      </w:r>
      <w:proofErr w:type="spellStart"/>
      <w:r>
        <w:rPr>
          <w:lang w:val="en-GB"/>
        </w:rPr>
        <w:t>Vos</w:t>
      </w:r>
      <w:proofErr w:type="spellEnd"/>
      <w:r>
        <w:rPr>
          <w:lang w:val="en-GB"/>
        </w:rPr>
        <w:t xml:space="preserve"> factures :</w:t>
      </w:r>
      <w:proofErr w:type="gramStart"/>
      <w:r>
        <w:rPr>
          <w:lang w:val="en-GB"/>
        </w:rPr>
        <w:t>&lt;/</w:t>
      </w:r>
      <w:proofErr w:type="gramEnd"/>
      <w:r>
        <w:rPr>
          <w:lang w:val="en-GB"/>
        </w:rPr>
        <w:t>h1&gt;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t>{</w:t>
      </w:r>
      <w:proofErr w:type="spellStart"/>
      <w:proofErr w:type="gramStart"/>
      <w:r>
        <w:rPr>
          <w:lang w:val="en-GB"/>
        </w:rPr>
        <w:t>foreach</w:t>
      </w:r>
      <w:proofErr w:type="spellEnd"/>
      <w:proofErr w:type="gramEnd"/>
      <w:r>
        <w:rPr>
          <w:lang w:val="en-GB"/>
        </w:rPr>
        <w:t xml:space="preserve"> from=$</w:t>
      </w:r>
      <w:proofErr w:type="spellStart"/>
      <w:r>
        <w:rPr>
          <w:lang w:val="en-GB"/>
        </w:rPr>
        <w:t>lesFactures</w:t>
      </w:r>
      <w:proofErr w:type="spellEnd"/>
      <w:r>
        <w:rPr>
          <w:lang w:val="en-GB"/>
        </w:rPr>
        <w:t xml:space="preserve"> item=</w:t>
      </w:r>
      <w:proofErr w:type="spellStart"/>
      <w:r>
        <w:rPr>
          <w:lang w:val="en-GB"/>
        </w:rPr>
        <w:t>uneFacture</w:t>
      </w:r>
      <w:proofErr w:type="spellEnd"/>
      <w:r>
        <w:rPr>
          <w:lang w:val="en-GB"/>
        </w:rPr>
        <w:t>}</w:t>
      </w:r>
    </w:p>
    <w:p w:rsidR="006426FF" w:rsidRDefault="006426FF" w:rsidP="00F1115D">
      <w:pPr>
        <w:pBdr>
          <w:top w:val="single" w:sz="4" w:space="1" w:color="auto"/>
          <w:left w:val="single" w:sz="4" w:space="4" w:color="auto"/>
          <w:bottom w:val="single" w:sz="4" w:space="1" w:color="auto"/>
          <w:right w:val="single" w:sz="4" w:space="4" w:color="auto"/>
        </w:pBdr>
      </w:pPr>
      <w:r>
        <w:rPr>
          <w:lang w:val="en-GB"/>
        </w:rPr>
        <w:tab/>
      </w:r>
      <w:r>
        <w:rPr>
          <w:lang w:val="en-GB"/>
        </w:rPr>
        <w:tab/>
      </w:r>
      <w:r>
        <w:t>{$</w:t>
      </w:r>
      <w:proofErr w:type="spellStart"/>
      <w:proofErr w:type="gramStart"/>
      <w:r>
        <w:t>uneFacture</w:t>
      </w:r>
      <w:proofErr w:type="spellEnd"/>
      <w:r>
        <w:t>[</w:t>
      </w:r>
      <w:proofErr w:type="gramEnd"/>
      <w:r>
        <w:t>"</w:t>
      </w:r>
      <w:proofErr w:type="spellStart"/>
      <w:r>
        <w:t>anMois</w:t>
      </w:r>
      <w:proofErr w:type="spellEnd"/>
      <w:r>
        <w:t xml:space="preserve">"]} </w:t>
      </w:r>
    </w:p>
    <w:p w:rsidR="006426FF" w:rsidRDefault="006426FF" w:rsidP="00F1115D">
      <w:pPr>
        <w:pBdr>
          <w:top w:val="single" w:sz="4" w:space="1" w:color="auto"/>
          <w:left w:val="single" w:sz="4" w:space="4" w:color="auto"/>
          <w:bottom w:val="single" w:sz="4" w:space="1" w:color="auto"/>
          <w:right w:val="single" w:sz="4" w:space="4" w:color="auto"/>
        </w:pBdr>
      </w:pPr>
      <w:r>
        <w:tab/>
      </w:r>
      <w:r>
        <w:tab/>
        <w:t xml:space="preserve">&lt;a </w:t>
      </w:r>
      <w:proofErr w:type="spellStart"/>
      <w:r>
        <w:t>href</w:t>
      </w:r>
      <w:proofErr w:type="spellEnd"/>
      <w:r>
        <w:t xml:space="preserve"> = "{$</w:t>
      </w:r>
      <w:proofErr w:type="spellStart"/>
      <w:proofErr w:type="gramStart"/>
      <w:r>
        <w:t>uneFacture</w:t>
      </w:r>
      <w:proofErr w:type="spellEnd"/>
      <w:r>
        <w:t>[</w:t>
      </w:r>
      <w:proofErr w:type="gramEnd"/>
      <w:r>
        <w:t>"</w:t>
      </w:r>
      <w:proofErr w:type="spellStart"/>
      <w:r>
        <w:t>nomFichier</w:t>
      </w:r>
      <w:proofErr w:type="spellEnd"/>
      <w:r>
        <w:t>"]}"&gt;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tab/>
      </w:r>
      <w:r>
        <w:tab/>
      </w:r>
      <w:r>
        <w:tab/>
      </w:r>
      <w:r>
        <w:rPr>
          <w:lang w:val="en-GB"/>
        </w:rPr>
        <w:t>{$</w:t>
      </w:r>
      <w:proofErr w:type="spellStart"/>
      <w:proofErr w:type="gramStart"/>
      <w:r>
        <w:rPr>
          <w:lang w:val="en-GB"/>
        </w:rPr>
        <w:t>uneFacture</w:t>
      </w:r>
      <w:proofErr w:type="spellEnd"/>
      <w:r>
        <w:rPr>
          <w:lang w:val="en-GB"/>
        </w:rPr>
        <w:t>[</w:t>
      </w:r>
      <w:proofErr w:type="gramEnd"/>
      <w:r>
        <w:rPr>
          <w:lang w:val="en-GB"/>
        </w:rPr>
        <w:t>"</w:t>
      </w:r>
      <w:proofErr w:type="spellStart"/>
      <w:r>
        <w:rPr>
          <w:lang w:val="en-GB"/>
        </w:rPr>
        <w:t>nomFichier</w:t>
      </w:r>
      <w:proofErr w:type="spellEnd"/>
      <w:r>
        <w:rPr>
          <w:lang w:val="en-GB"/>
        </w:rPr>
        <w: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t>&lt;/a&gt;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t>&lt;</w:t>
      </w:r>
      <w:proofErr w:type="spellStart"/>
      <w:r>
        <w:rPr>
          <w:lang w:val="en-GB"/>
        </w:rPr>
        <w:t>br</w:t>
      </w:r>
      <w:proofErr w:type="spellEnd"/>
      <w:r>
        <w:rPr>
          <w:lang w:val="en-GB"/>
        </w:rPr>
        <w:t>/&gt;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ab/>
        <w:t>{/</w:t>
      </w:r>
      <w:proofErr w:type="spellStart"/>
      <w:r>
        <w:rPr>
          <w:lang w:val="en-GB"/>
        </w:rPr>
        <w:t>foreach</w:t>
      </w:r>
      <w:proofErr w:type="spellEnd"/>
      <w:r>
        <w:rPr>
          <w:lang w:val="en-GB"/>
        </w:rPr>
        <w:t>}</w:t>
      </w:r>
    </w:p>
    <w:p w:rsidR="006426FF" w:rsidRDefault="006426FF" w:rsidP="00F1115D">
      <w:pPr>
        <w:pBdr>
          <w:top w:val="single" w:sz="4" w:space="1" w:color="auto"/>
          <w:left w:val="single" w:sz="4" w:space="4" w:color="auto"/>
          <w:bottom w:val="single" w:sz="4" w:space="1" w:color="auto"/>
          <w:right w:val="single" w:sz="4" w:space="4" w:color="auto"/>
        </w:pBdr>
        <w:rPr>
          <w:lang w:val="en-GB"/>
        </w:rPr>
      </w:pPr>
      <w:r>
        <w:rPr>
          <w:lang w:val="en-GB"/>
        </w:rPr>
        <w:t>&lt;/body&gt;</w:t>
      </w:r>
    </w:p>
    <w:p w:rsidR="006426FF" w:rsidRPr="004647DE" w:rsidRDefault="006426FF" w:rsidP="00792ADC">
      <w:pPr>
        <w:rPr>
          <w:sz w:val="14"/>
          <w:lang w:val="en-US"/>
        </w:rPr>
      </w:pPr>
    </w:p>
    <w:p w:rsidR="00673822" w:rsidRPr="008E3973" w:rsidRDefault="00673822" w:rsidP="00792ADC">
      <w:pPr>
        <w:rPr>
          <w:b/>
        </w:rPr>
      </w:pPr>
      <w:r w:rsidRPr="008E3973">
        <w:rPr>
          <w:b/>
        </w:rPr>
        <w:t>Code de la classe d’accès aux données</w:t>
      </w:r>
    </w:p>
    <w:p w:rsidR="008E3973" w:rsidRPr="007E19CD" w:rsidRDefault="008E3973" w:rsidP="00792ADC">
      <w:pPr>
        <w:rPr>
          <w:sz w:val="16"/>
        </w:rPr>
      </w:pPr>
    </w:p>
    <w:p w:rsidR="00673822" w:rsidRDefault="00673822" w:rsidP="00F1115D">
      <w:pPr>
        <w:pBdr>
          <w:top w:val="single" w:sz="4" w:space="1" w:color="auto"/>
          <w:left w:val="single" w:sz="4" w:space="4" w:color="auto"/>
          <w:bottom w:val="single" w:sz="4" w:space="1" w:color="auto"/>
          <w:right w:val="single" w:sz="4" w:space="4" w:color="auto"/>
        </w:pBdr>
      </w:pPr>
      <w:proofErr w:type="gramStart"/>
      <w:r w:rsidRPr="00F35BDF">
        <w:rPr>
          <w:b/>
        </w:rPr>
        <w:t>class</w:t>
      </w:r>
      <w:proofErr w:type="gramEnd"/>
      <w:r>
        <w:t xml:space="preserve"> </w:t>
      </w:r>
      <w:proofErr w:type="spellStart"/>
      <w:r>
        <w:t>PdoSemoctom</w:t>
      </w:r>
      <w:proofErr w:type="spellEnd"/>
      <w:r>
        <w:t xml:space="preserve"> {</w:t>
      </w:r>
      <w:r>
        <w:tab/>
        <w:t>…</w:t>
      </w:r>
    </w:p>
    <w:p w:rsidR="00673822" w:rsidRPr="00FF0DEA" w:rsidRDefault="00096A6C" w:rsidP="00F1115D">
      <w:pPr>
        <w:pBdr>
          <w:top w:val="single" w:sz="4" w:space="1" w:color="auto"/>
          <w:left w:val="single" w:sz="4" w:space="4" w:color="auto"/>
          <w:bottom w:val="single" w:sz="4" w:space="1" w:color="auto"/>
          <w:right w:val="single" w:sz="4" w:space="4" w:color="auto"/>
        </w:pBdr>
        <w:rPr>
          <w:i/>
        </w:rPr>
      </w:pPr>
      <w:r w:rsidRPr="00FF0DEA">
        <w:rPr>
          <w:i/>
        </w:rPr>
        <w:tab/>
      </w:r>
      <w:r w:rsidR="00673822" w:rsidRPr="00FF0DEA">
        <w:rPr>
          <w:i/>
        </w:rPr>
        <w:t>/** Retourne les adresses d'un usager</w:t>
      </w:r>
    </w:p>
    <w:p w:rsidR="00673822" w:rsidRPr="00FF0DEA" w:rsidRDefault="00096A6C" w:rsidP="00F1115D">
      <w:pPr>
        <w:pBdr>
          <w:top w:val="single" w:sz="4" w:space="1" w:color="auto"/>
          <w:left w:val="single" w:sz="4" w:space="4" w:color="auto"/>
          <w:bottom w:val="single" w:sz="4" w:space="1" w:color="auto"/>
          <w:right w:val="single" w:sz="4" w:space="4" w:color="auto"/>
        </w:pBdr>
        <w:rPr>
          <w:i/>
        </w:rPr>
      </w:pPr>
      <w:r w:rsidRPr="00FF0DEA">
        <w:rPr>
          <w:i/>
        </w:rPr>
        <w:tab/>
      </w:r>
      <w:r w:rsidR="00673822" w:rsidRPr="00FF0DEA">
        <w:rPr>
          <w:i/>
        </w:rPr>
        <w:t>* @</w:t>
      </w:r>
      <w:proofErr w:type="spellStart"/>
      <w:r w:rsidR="00673822" w:rsidRPr="00FF0DEA">
        <w:rPr>
          <w:i/>
        </w:rPr>
        <w:t>param</w:t>
      </w:r>
      <w:proofErr w:type="spellEnd"/>
      <w:r w:rsidR="00673822" w:rsidRPr="00FF0DEA">
        <w:rPr>
          <w:i/>
        </w:rPr>
        <w:t xml:space="preserve"> </w:t>
      </w:r>
      <w:proofErr w:type="spellStart"/>
      <w:r w:rsidR="00D10C8E" w:rsidRPr="00FF0DEA">
        <w:rPr>
          <w:i/>
        </w:rPr>
        <w:t>integer</w:t>
      </w:r>
      <w:proofErr w:type="spellEnd"/>
      <w:r w:rsidR="00D10C8E" w:rsidRPr="00FF0DEA">
        <w:rPr>
          <w:i/>
        </w:rPr>
        <w:t xml:space="preserve"> </w:t>
      </w:r>
      <w:r w:rsidR="00673822" w:rsidRPr="00FF0DEA">
        <w:rPr>
          <w:i/>
        </w:rPr>
        <w:t xml:space="preserve">$id </w:t>
      </w:r>
      <w:r w:rsidR="00BE74E9">
        <w:rPr>
          <w:i/>
        </w:rPr>
        <w:t xml:space="preserve"> </w:t>
      </w:r>
      <w:r w:rsidR="00D10C8E" w:rsidRPr="00FF0DEA">
        <w:rPr>
          <w:i/>
        </w:rPr>
        <w:t>identifiant d'un usager</w:t>
      </w:r>
    </w:p>
    <w:p w:rsidR="00673822" w:rsidRPr="004647DE" w:rsidRDefault="00096A6C" w:rsidP="00F1115D">
      <w:pPr>
        <w:pBdr>
          <w:top w:val="single" w:sz="4" w:space="1" w:color="auto"/>
          <w:left w:val="single" w:sz="4" w:space="4" w:color="auto"/>
          <w:bottom w:val="single" w:sz="4" w:space="1" w:color="auto"/>
          <w:right w:val="single" w:sz="4" w:space="4" w:color="auto"/>
        </w:pBdr>
        <w:rPr>
          <w:i/>
        </w:rPr>
      </w:pPr>
      <w:r w:rsidRPr="00FF0DEA">
        <w:rPr>
          <w:i/>
        </w:rPr>
        <w:tab/>
      </w:r>
      <w:r w:rsidR="00673822" w:rsidRPr="00FF0DEA">
        <w:rPr>
          <w:i/>
        </w:rPr>
        <w:t xml:space="preserve">* @return </w:t>
      </w:r>
      <w:r w:rsidR="00C54923" w:rsidRPr="00FF0DEA">
        <w:rPr>
          <w:i/>
        </w:rPr>
        <w:t>tableau associatif contenant les adresses</w:t>
      </w:r>
      <w:r w:rsidR="007E19CD">
        <w:rPr>
          <w:i/>
        </w:rPr>
        <w:t xml:space="preserve"> </w:t>
      </w:r>
      <w:r w:rsidR="00673822" w:rsidRPr="004647DE">
        <w:rPr>
          <w:i/>
        </w:rPr>
        <w:t>*/</w:t>
      </w:r>
    </w:p>
    <w:p w:rsidR="00673822" w:rsidRDefault="00096A6C" w:rsidP="00F1115D">
      <w:pPr>
        <w:pBdr>
          <w:top w:val="single" w:sz="4" w:space="1" w:color="auto"/>
          <w:left w:val="single" w:sz="4" w:space="4" w:color="auto"/>
          <w:bottom w:val="single" w:sz="4" w:space="1" w:color="auto"/>
          <w:right w:val="single" w:sz="4" w:space="4" w:color="auto"/>
        </w:pBdr>
        <w:rPr>
          <w:lang w:val="en-GB"/>
        </w:rPr>
      </w:pPr>
      <w:r w:rsidRPr="004647DE">
        <w:tab/>
      </w:r>
      <w:proofErr w:type="gramStart"/>
      <w:r w:rsidR="00673822" w:rsidRPr="00F35BDF">
        <w:rPr>
          <w:b/>
          <w:lang w:val="en-GB"/>
        </w:rPr>
        <w:t>public</w:t>
      </w:r>
      <w:proofErr w:type="gramEnd"/>
      <w:r w:rsidR="00673822">
        <w:rPr>
          <w:lang w:val="en-GB"/>
        </w:rPr>
        <w:t xml:space="preserve"> function </w:t>
      </w:r>
      <w:proofErr w:type="spellStart"/>
      <w:r w:rsidR="00673822">
        <w:rPr>
          <w:lang w:val="en-GB"/>
        </w:rPr>
        <w:t>getAdressesUsager</w:t>
      </w:r>
      <w:proofErr w:type="spellEnd"/>
      <w:r w:rsidR="00673822">
        <w:rPr>
          <w:lang w:val="en-GB"/>
        </w:rPr>
        <w:t>($id) {</w:t>
      </w:r>
    </w:p>
    <w:p w:rsidR="00673822" w:rsidRDefault="00096A6C"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r>
      <w:r w:rsidR="00673822">
        <w:rPr>
          <w:lang w:val="en-GB"/>
        </w:rPr>
        <w:t>$</w:t>
      </w:r>
      <w:proofErr w:type="spellStart"/>
      <w:r w:rsidR="00673822">
        <w:rPr>
          <w:lang w:val="en-GB"/>
        </w:rPr>
        <w:t>req</w:t>
      </w:r>
      <w:proofErr w:type="spellEnd"/>
      <w:r w:rsidR="00673822">
        <w:rPr>
          <w:lang w:val="en-GB"/>
        </w:rPr>
        <w:t xml:space="preserve"> = "select id, </w:t>
      </w:r>
      <w:proofErr w:type="spellStart"/>
      <w:r w:rsidR="00673822">
        <w:rPr>
          <w:lang w:val="en-GB"/>
        </w:rPr>
        <w:t>adresse</w:t>
      </w:r>
      <w:proofErr w:type="spellEnd"/>
      <w:r w:rsidR="00673822">
        <w:rPr>
          <w:lang w:val="en-GB"/>
        </w:rPr>
        <w:t xml:space="preserve"> from habitation where </w:t>
      </w:r>
      <w:proofErr w:type="spellStart"/>
      <w:r w:rsidR="00673822">
        <w:rPr>
          <w:lang w:val="en-GB"/>
        </w:rPr>
        <w:t>id</w:t>
      </w:r>
      <w:r w:rsidR="00BE74E9">
        <w:rPr>
          <w:lang w:val="en-GB"/>
        </w:rPr>
        <w:t>U</w:t>
      </w:r>
      <w:r w:rsidR="00673822">
        <w:rPr>
          <w:lang w:val="en-GB"/>
        </w:rPr>
        <w:t>sager</w:t>
      </w:r>
      <w:proofErr w:type="spellEnd"/>
      <w:r w:rsidR="00673822">
        <w:rPr>
          <w:lang w:val="en-GB"/>
        </w:rPr>
        <w:t xml:space="preserve"> = '$id'";</w:t>
      </w:r>
    </w:p>
    <w:p w:rsidR="00673822" w:rsidRDefault="00096A6C"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r>
      <w:r w:rsidR="00673822">
        <w:rPr>
          <w:lang w:val="en-GB"/>
        </w:rPr>
        <w:t>$</w:t>
      </w:r>
      <w:proofErr w:type="spellStart"/>
      <w:r w:rsidR="00673822">
        <w:rPr>
          <w:lang w:val="en-GB"/>
        </w:rPr>
        <w:t>rs</w:t>
      </w:r>
      <w:proofErr w:type="spellEnd"/>
      <w:r w:rsidR="00673822">
        <w:rPr>
          <w:lang w:val="en-GB"/>
        </w:rPr>
        <w:t xml:space="preserve"> = </w:t>
      </w:r>
      <w:proofErr w:type="spellStart"/>
      <w:r w:rsidR="00673822">
        <w:rPr>
          <w:lang w:val="en-GB"/>
        </w:rPr>
        <w:t>PdoSemoctom</w:t>
      </w:r>
      <w:proofErr w:type="spellEnd"/>
      <w:r w:rsidR="00673822">
        <w:rPr>
          <w:lang w:val="en-GB"/>
        </w:rPr>
        <w:t>:</w:t>
      </w:r>
      <w:proofErr w:type="gramStart"/>
      <w:r w:rsidR="00673822">
        <w:rPr>
          <w:lang w:val="en-GB"/>
        </w:rPr>
        <w:t>:$</w:t>
      </w:r>
      <w:proofErr w:type="spellStart"/>
      <w:proofErr w:type="gramEnd"/>
      <w:r w:rsidR="00673822">
        <w:rPr>
          <w:lang w:val="en-GB"/>
        </w:rPr>
        <w:t>monPdo</w:t>
      </w:r>
      <w:proofErr w:type="spellEnd"/>
      <w:r w:rsidR="00673822">
        <w:rPr>
          <w:lang w:val="en-GB"/>
        </w:rPr>
        <w:t>-&gt;query($</w:t>
      </w:r>
      <w:proofErr w:type="spellStart"/>
      <w:r w:rsidR="00673822">
        <w:rPr>
          <w:lang w:val="en-GB"/>
        </w:rPr>
        <w:t>req</w:t>
      </w:r>
      <w:proofErr w:type="spellEnd"/>
      <w:r w:rsidR="00673822">
        <w:rPr>
          <w:lang w:val="en-GB"/>
        </w:rPr>
        <w:t>);</w:t>
      </w:r>
    </w:p>
    <w:p w:rsidR="00673822" w:rsidRDefault="00096A6C"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r>
      <w:r w:rsidR="00673822">
        <w:rPr>
          <w:lang w:val="en-GB"/>
        </w:rPr>
        <w:t>$</w:t>
      </w:r>
      <w:proofErr w:type="spellStart"/>
      <w:r w:rsidR="00673822">
        <w:rPr>
          <w:lang w:val="en-GB"/>
        </w:rPr>
        <w:t>adresses</w:t>
      </w:r>
      <w:proofErr w:type="spellEnd"/>
      <w:r w:rsidR="00673822">
        <w:rPr>
          <w:lang w:val="en-GB"/>
        </w:rPr>
        <w:t xml:space="preserve"> = $</w:t>
      </w:r>
      <w:proofErr w:type="spellStart"/>
      <w:r w:rsidR="00673822">
        <w:rPr>
          <w:lang w:val="en-GB"/>
        </w:rPr>
        <w:t>rs</w:t>
      </w:r>
      <w:proofErr w:type="spellEnd"/>
      <w:r w:rsidR="00673822">
        <w:rPr>
          <w:lang w:val="en-GB"/>
        </w:rPr>
        <w:t>-&gt;</w:t>
      </w:r>
      <w:proofErr w:type="spellStart"/>
      <w:proofErr w:type="gramStart"/>
      <w:r w:rsidR="00673822">
        <w:rPr>
          <w:lang w:val="en-GB"/>
        </w:rPr>
        <w:t>fetchAll</w:t>
      </w:r>
      <w:proofErr w:type="spellEnd"/>
      <w:r w:rsidR="00673822">
        <w:rPr>
          <w:lang w:val="en-GB"/>
        </w:rPr>
        <w:t>(</w:t>
      </w:r>
      <w:proofErr w:type="gramEnd"/>
      <w:r w:rsidR="00673822">
        <w:rPr>
          <w:lang w:val="en-GB"/>
        </w:rPr>
        <w:t>);</w:t>
      </w:r>
    </w:p>
    <w:p w:rsidR="00673822" w:rsidRDefault="00096A6C" w:rsidP="00F1115D">
      <w:pPr>
        <w:pBdr>
          <w:top w:val="single" w:sz="4" w:space="1" w:color="auto"/>
          <w:left w:val="single" w:sz="4" w:space="4" w:color="auto"/>
          <w:bottom w:val="single" w:sz="4" w:space="1" w:color="auto"/>
          <w:right w:val="single" w:sz="4" w:space="4" w:color="auto"/>
        </w:pBdr>
        <w:rPr>
          <w:lang w:val="en-GB"/>
        </w:rPr>
      </w:pPr>
      <w:r>
        <w:rPr>
          <w:lang w:val="en-GB"/>
        </w:rPr>
        <w:tab/>
      </w:r>
      <w:r>
        <w:rPr>
          <w:lang w:val="en-GB"/>
        </w:rPr>
        <w:tab/>
      </w:r>
      <w:proofErr w:type="gramStart"/>
      <w:r w:rsidR="00673822">
        <w:rPr>
          <w:lang w:val="en-GB"/>
        </w:rPr>
        <w:t>return</w:t>
      </w:r>
      <w:proofErr w:type="gramEnd"/>
      <w:r w:rsidR="00673822">
        <w:rPr>
          <w:lang w:val="en-GB"/>
        </w:rPr>
        <w:t xml:space="preserve"> $</w:t>
      </w:r>
      <w:proofErr w:type="spellStart"/>
      <w:r w:rsidR="00673822">
        <w:rPr>
          <w:lang w:val="en-GB"/>
        </w:rPr>
        <w:t>adresses</w:t>
      </w:r>
      <w:proofErr w:type="spellEnd"/>
      <w:r w:rsidR="00673822">
        <w:rPr>
          <w:lang w:val="en-GB"/>
        </w:rPr>
        <w:t>;</w:t>
      </w:r>
    </w:p>
    <w:p w:rsidR="00673822" w:rsidRDefault="00096A6C" w:rsidP="00F1115D">
      <w:pPr>
        <w:pBdr>
          <w:top w:val="single" w:sz="4" w:space="1" w:color="auto"/>
          <w:left w:val="single" w:sz="4" w:space="4" w:color="auto"/>
          <w:bottom w:val="single" w:sz="4" w:space="1" w:color="auto"/>
          <w:right w:val="single" w:sz="4" w:space="4" w:color="auto"/>
        </w:pBdr>
      </w:pPr>
      <w:r>
        <w:rPr>
          <w:lang w:val="en-GB"/>
        </w:rPr>
        <w:tab/>
      </w:r>
      <w:r w:rsidR="00673822">
        <w:t>}</w:t>
      </w:r>
    </w:p>
    <w:p w:rsidR="00C54923" w:rsidRPr="007E19CD" w:rsidRDefault="00C54923" w:rsidP="00F1115D">
      <w:pPr>
        <w:pBdr>
          <w:top w:val="single" w:sz="4" w:space="1" w:color="auto"/>
          <w:left w:val="single" w:sz="4" w:space="4" w:color="auto"/>
          <w:bottom w:val="single" w:sz="4" w:space="1" w:color="auto"/>
          <w:right w:val="single" w:sz="4" w:space="4" w:color="auto"/>
        </w:pBdr>
        <w:rPr>
          <w:sz w:val="14"/>
        </w:rPr>
      </w:pPr>
    </w:p>
    <w:p w:rsidR="00C54923" w:rsidRPr="00FF0DEA" w:rsidRDefault="00C54923" w:rsidP="00F1115D">
      <w:pPr>
        <w:pBdr>
          <w:top w:val="single" w:sz="4" w:space="1" w:color="auto"/>
          <w:left w:val="single" w:sz="4" w:space="4" w:color="auto"/>
          <w:bottom w:val="single" w:sz="4" w:space="1" w:color="auto"/>
          <w:right w:val="single" w:sz="4" w:space="4" w:color="auto"/>
        </w:pBdr>
        <w:rPr>
          <w:i/>
        </w:rPr>
      </w:pPr>
      <w:r w:rsidRPr="00FF0DEA">
        <w:rPr>
          <w:i/>
        </w:rPr>
        <w:tab/>
        <w:t>/** Retourne les factures d'une maison</w:t>
      </w:r>
    </w:p>
    <w:p w:rsidR="00C54923" w:rsidRPr="00FF0DEA" w:rsidRDefault="00C54923" w:rsidP="00F1115D">
      <w:pPr>
        <w:pBdr>
          <w:top w:val="single" w:sz="4" w:space="1" w:color="auto"/>
          <w:left w:val="single" w:sz="4" w:space="4" w:color="auto"/>
          <w:bottom w:val="single" w:sz="4" w:space="1" w:color="auto"/>
          <w:right w:val="single" w:sz="4" w:space="4" w:color="auto"/>
        </w:pBdr>
        <w:rPr>
          <w:i/>
        </w:rPr>
      </w:pPr>
      <w:r w:rsidRPr="00FF0DEA">
        <w:rPr>
          <w:i/>
        </w:rPr>
        <w:tab/>
        <w:t>* @</w:t>
      </w:r>
      <w:proofErr w:type="spellStart"/>
      <w:r w:rsidRPr="00FF0DEA">
        <w:rPr>
          <w:i/>
        </w:rPr>
        <w:t>param</w:t>
      </w:r>
      <w:proofErr w:type="spellEnd"/>
      <w:r w:rsidRPr="00FF0DEA">
        <w:rPr>
          <w:i/>
        </w:rPr>
        <w:t xml:space="preserve"> </w:t>
      </w:r>
      <w:proofErr w:type="spellStart"/>
      <w:r w:rsidRPr="00FF0DEA">
        <w:rPr>
          <w:i/>
        </w:rPr>
        <w:t>integer</w:t>
      </w:r>
      <w:proofErr w:type="spellEnd"/>
      <w:r w:rsidRPr="00FF0DEA">
        <w:rPr>
          <w:i/>
        </w:rPr>
        <w:t xml:space="preserve"> $</w:t>
      </w:r>
      <w:proofErr w:type="spellStart"/>
      <w:r w:rsidRPr="00FF0DEA">
        <w:rPr>
          <w:i/>
        </w:rPr>
        <w:t>idMaison</w:t>
      </w:r>
      <w:proofErr w:type="spellEnd"/>
      <w:r w:rsidR="00BE74E9">
        <w:rPr>
          <w:i/>
        </w:rPr>
        <w:t xml:space="preserve"> </w:t>
      </w:r>
      <w:r w:rsidRPr="00FF0DEA">
        <w:rPr>
          <w:i/>
        </w:rPr>
        <w:t>identifiant d'une maison</w:t>
      </w:r>
    </w:p>
    <w:p w:rsidR="00C54923" w:rsidRPr="004647DE" w:rsidRDefault="00C54923" w:rsidP="00F1115D">
      <w:pPr>
        <w:pBdr>
          <w:top w:val="single" w:sz="4" w:space="1" w:color="auto"/>
          <w:left w:val="single" w:sz="4" w:space="4" w:color="auto"/>
          <w:bottom w:val="single" w:sz="4" w:space="1" w:color="auto"/>
          <w:right w:val="single" w:sz="4" w:space="4" w:color="auto"/>
        </w:pBdr>
        <w:rPr>
          <w:i/>
        </w:rPr>
      </w:pPr>
      <w:r w:rsidRPr="00FF0DEA">
        <w:rPr>
          <w:i/>
        </w:rPr>
        <w:tab/>
        <w:t>* @return tableau associatif contenant les factures</w:t>
      </w:r>
      <w:r w:rsidR="007E19CD">
        <w:rPr>
          <w:i/>
        </w:rPr>
        <w:t xml:space="preserve"> </w:t>
      </w:r>
      <w:r w:rsidRPr="004647DE">
        <w:rPr>
          <w:i/>
        </w:rPr>
        <w:t>*/</w:t>
      </w:r>
    </w:p>
    <w:p w:rsidR="00673822" w:rsidRDefault="00096A6C" w:rsidP="00F1115D">
      <w:pPr>
        <w:pBdr>
          <w:top w:val="single" w:sz="4" w:space="1" w:color="auto"/>
          <w:left w:val="single" w:sz="4" w:space="4" w:color="auto"/>
          <w:bottom w:val="single" w:sz="4" w:space="1" w:color="auto"/>
          <w:right w:val="single" w:sz="4" w:space="4" w:color="auto"/>
        </w:pBdr>
      </w:pPr>
      <w:r>
        <w:tab/>
      </w:r>
      <w:r w:rsidR="00673822" w:rsidRPr="00F35BDF">
        <w:rPr>
          <w:b/>
        </w:rPr>
        <w:t>public</w:t>
      </w:r>
      <w:r w:rsidR="00673822">
        <w:t xml:space="preserve"> </w:t>
      </w:r>
      <w:proofErr w:type="spellStart"/>
      <w:r w:rsidR="00673822">
        <w:t>function</w:t>
      </w:r>
      <w:proofErr w:type="spellEnd"/>
      <w:r w:rsidR="00673822">
        <w:t xml:space="preserve"> </w:t>
      </w:r>
      <w:proofErr w:type="spellStart"/>
      <w:proofErr w:type="gramStart"/>
      <w:r w:rsidR="00673822">
        <w:t>getFacturesMaison</w:t>
      </w:r>
      <w:proofErr w:type="spellEnd"/>
      <w:r w:rsidR="00673822">
        <w:t>(</w:t>
      </w:r>
      <w:proofErr w:type="gramEnd"/>
      <w:r w:rsidR="00673822">
        <w:t>$</w:t>
      </w:r>
      <w:proofErr w:type="spellStart"/>
      <w:r w:rsidR="00673822">
        <w:t>idMaison</w:t>
      </w:r>
      <w:proofErr w:type="spellEnd"/>
      <w:r w:rsidR="00673822">
        <w:t>) {</w:t>
      </w:r>
    </w:p>
    <w:p w:rsidR="00673822" w:rsidRPr="00D10C8E" w:rsidRDefault="00096A6C" w:rsidP="00F1115D">
      <w:pPr>
        <w:pBdr>
          <w:top w:val="single" w:sz="4" w:space="1" w:color="auto"/>
          <w:left w:val="single" w:sz="4" w:space="4" w:color="auto"/>
          <w:bottom w:val="single" w:sz="4" w:space="1" w:color="auto"/>
          <w:right w:val="single" w:sz="4" w:space="4" w:color="auto"/>
        </w:pBdr>
        <w:rPr>
          <w:i/>
        </w:rPr>
      </w:pPr>
      <w:r w:rsidRPr="00D10C8E">
        <w:rPr>
          <w:i/>
        </w:rPr>
        <w:tab/>
      </w:r>
      <w:r w:rsidRPr="00D10C8E">
        <w:rPr>
          <w:i/>
        </w:rPr>
        <w:tab/>
      </w:r>
      <w:r w:rsidR="00673822" w:rsidRPr="00D10C8E">
        <w:rPr>
          <w:i/>
        </w:rPr>
        <w:t xml:space="preserve">// </w:t>
      </w:r>
      <w:proofErr w:type="gramStart"/>
      <w:r w:rsidR="00673822" w:rsidRPr="00D10C8E">
        <w:rPr>
          <w:b/>
          <w:i/>
        </w:rPr>
        <w:t>reste</w:t>
      </w:r>
      <w:proofErr w:type="gramEnd"/>
      <w:r w:rsidR="00673822" w:rsidRPr="00D10C8E">
        <w:rPr>
          <w:b/>
          <w:i/>
        </w:rPr>
        <w:t xml:space="preserve"> à coder</w:t>
      </w:r>
    </w:p>
    <w:p w:rsidR="00673822" w:rsidRDefault="00096A6C" w:rsidP="00F1115D">
      <w:pPr>
        <w:pBdr>
          <w:top w:val="single" w:sz="4" w:space="1" w:color="auto"/>
          <w:left w:val="single" w:sz="4" w:space="4" w:color="auto"/>
          <w:bottom w:val="single" w:sz="4" w:space="1" w:color="auto"/>
          <w:right w:val="single" w:sz="4" w:space="4" w:color="auto"/>
        </w:pBdr>
      </w:pPr>
      <w:r>
        <w:tab/>
      </w:r>
      <w:r w:rsidR="00673822">
        <w:t>}</w:t>
      </w:r>
    </w:p>
    <w:p w:rsidR="00C54923" w:rsidRDefault="009B7300" w:rsidP="00F1115D">
      <w:pPr>
        <w:pBdr>
          <w:top w:val="single" w:sz="4" w:space="1" w:color="auto"/>
          <w:left w:val="single" w:sz="4" w:space="4" w:color="auto"/>
          <w:bottom w:val="single" w:sz="4" w:space="1" w:color="auto"/>
          <w:right w:val="single" w:sz="4" w:space="4" w:color="auto"/>
        </w:pBdr>
      </w:pPr>
      <w:r>
        <w:t>}</w:t>
      </w:r>
    </w:p>
    <w:p w:rsidR="00673822" w:rsidRPr="00224E62" w:rsidRDefault="00716D03" w:rsidP="00224E62">
      <w:pPr>
        <w:pStyle w:val="Paragraphedeliste"/>
        <w:numPr>
          <w:ilvl w:val="0"/>
          <w:numId w:val="27"/>
        </w:numPr>
        <w:rPr>
          <w:rStyle w:val="Rfrenceintense"/>
          <w:rFonts w:cs="Arial"/>
          <w:sz w:val="28"/>
          <w:szCs w:val="28"/>
        </w:rPr>
      </w:pPr>
      <w:r>
        <w:rPr>
          <w:rFonts w:ascii="Arial Black" w:hAnsi="Arial Black" w:cs="Arial"/>
          <w:b/>
          <w:sz w:val="28"/>
          <w:szCs w:val="28"/>
          <w:u w:val="single"/>
        </w:rPr>
        <w:lastRenderedPageBreak/>
        <w:t>Tables</w:t>
      </w:r>
      <w:r w:rsidR="007E19CD" w:rsidRPr="00224E62">
        <w:rPr>
          <w:rFonts w:ascii="Arial Black" w:hAnsi="Arial Black" w:cs="Arial"/>
          <w:b/>
          <w:sz w:val="28"/>
          <w:szCs w:val="28"/>
          <w:u w:val="single"/>
        </w:rPr>
        <w:t xml:space="preserve"> utilisée</w:t>
      </w:r>
      <w:r>
        <w:rPr>
          <w:rFonts w:ascii="Arial Black" w:hAnsi="Arial Black" w:cs="Arial"/>
          <w:b/>
          <w:sz w:val="28"/>
          <w:szCs w:val="28"/>
          <w:u w:val="single"/>
        </w:rPr>
        <w:t>s</w:t>
      </w:r>
      <w:r w:rsidR="007E19CD" w:rsidRPr="00224E62">
        <w:rPr>
          <w:rFonts w:ascii="Arial Black" w:hAnsi="Arial Black" w:cs="Arial"/>
          <w:b/>
          <w:sz w:val="28"/>
          <w:szCs w:val="28"/>
          <w:u w:val="single"/>
        </w:rPr>
        <w:t xml:space="preserve"> pour la gestion des déchetteries (extrait)</w:t>
      </w:r>
    </w:p>
    <w:p w:rsidR="007E19CD" w:rsidRPr="007E19CD" w:rsidRDefault="007E19CD" w:rsidP="007E19CD">
      <w:pPr>
        <w:rPr>
          <w:rStyle w:val="Rfrenceintense"/>
          <w:sz w:val="14"/>
          <w:szCs w:val="28"/>
        </w:rPr>
      </w:pPr>
    </w:p>
    <w:p w:rsidR="007E19CD" w:rsidRPr="007B18B7" w:rsidRDefault="007E19CD" w:rsidP="007E19CD">
      <w:pPr>
        <w:spacing w:line="240" w:lineRule="auto"/>
        <w:rPr>
          <w:i/>
        </w:rPr>
      </w:pPr>
      <w:r w:rsidRPr="00C37F03">
        <w:rPr>
          <w:i/>
        </w:rPr>
        <w:t xml:space="preserve">La modélisation conceptuelle est fournie sous les </w:t>
      </w:r>
      <w:r>
        <w:rPr>
          <w:i/>
        </w:rPr>
        <w:t>2</w:t>
      </w:r>
      <w:r w:rsidRPr="00C37F03">
        <w:rPr>
          <w:i/>
        </w:rPr>
        <w:t xml:space="preserve"> représentations les plus courantes.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00"/>
        <w:gridCol w:w="5286"/>
      </w:tblGrid>
      <w:tr w:rsidR="007E19CD" w:rsidTr="00274DC0">
        <w:tc>
          <w:tcPr>
            <w:tcW w:w="4606" w:type="dxa"/>
          </w:tcPr>
          <w:p w:rsidR="007E19CD" w:rsidRDefault="007E19CD" w:rsidP="00274DC0">
            <w:r w:rsidRPr="00C37F03">
              <w:rPr>
                <w:noProof/>
                <w:lang w:eastAsia="fr-FR" w:bidi="ar-SA"/>
              </w:rPr>
              <w:drawing>
                <wp:inline distT="0" distB="0" distL="0" distR="0">
                  <wp:extent cx="2276475" cy="2695575"/>
                  <wp:effectExtent l="19050" t="0" r="9525" b="0"/>
                  <wp:docPr id="5" name="Image 0" descr="MCDDechette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Dechetterie.jpg"/>
                          <pic:cNvPicPr/>
                        </pic:nvPicPr>
                        <pic:blipFill>
                          <a:blip r:embed="rId13" cstate="print"/>
                          <a:stretch>
                            <a:fillRect/>
                          </a:stretch>
                        </pic:blipFill>
                        <pic:spPr>
                          <a:xfrm>
                            <a:off x="0" y="0"/>
                            <a:ext cx="2276475" cy="2695575"/>
                          </a:xfrm>
                          <a:prstGeom prst="rect">
                            <a:avLst/>
                          </a:prstGeom>
                        </pic:spPr>
                      </pic:pic>
                    </a:graphicData>
                  </a:graphic>
                </wp:inline>
              </w:drawing>
            </w:r>
          </w:p>
        </w:tc>
        <w:tc>
          <w:tcPr>
            <w:tcW w:w="4606" w:type="dxa"/>
          </w:tcPr>
          <w:p w:rsidR="007E19CD" w:rsidRDefault="007E19CD" w:rsidP="00274DC0">
            <w:r w:rsidRPr="00C37F03">
              <w:rPr>
                <w:noProof/>
                <w:lang w:eastAsia="fr-FR" w:bidi="ar-SA"/>
              </w:rPr>
              <w:drawing>
                <wp:inline distT="0" distB="0" distL="0" distR="0">
                  <wp:extent cx="3200400" cy="2660574"/>
                  <wp:effectExtent l="19050" t="0" r="0" b="0"/>
                  <wp:docPr id="6" name="Image 6" descr="UMLDecheterrie.vio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Decheterrie.violet.png"/>
                          <pic:cNvPicPr/>
                        </pic:nvPicPr>
                        <pic:blipFill>
                          <a:blip r:embed="rId14" cstate="print"/>
                          <a:stretch>
                            <a:fillRect/>
                          </a:stretch>
                        </pic:blipFill>
                        <pic:spPr>
                          <a:xfrm>
                            <a:off x="0" y="0"/>
                            <a:ext cx="3200400" cy="2660574"/>
                          </a:xfrm>
                          <a:prstGeom prst="rect">
                            <a:avLst/>
                          </a:prstGeom>
                        </pic:spPr>
                      </pic:pic>
                    </a:graphicData>
                  </a:graphic>
                </wp:inline>
              </w:drawing>
            </w:r>
          </w:p>
        </w:tc>
      </w:tr>
    </w:tbl>
    <w:p w:rsidR="007E19CD" w:rsidRDefault="007E19CD" w:rsidP="007E19CD">
      <w:pPr>
        <w:spacing w:line="240" w:lineRule="auto"/>
      </w:pPr>
    </w:p>
    <w:tbl>
      <w:tblPr>
        <w:tblW w:w="9254" w:type="dxa"/>
        <w:tblCellSpacing w:w="0" w:type="dxa"/>
        <w:tblInd w:w="15"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Layout w:type="fixed"/>
        <w:tblCellMar>
          <w:top w:w="15" w:type="dxa"/>
          <w:left w:w="15" w:type="dxa"/>
          <w:bottom w:w="15" w:type="dxa"/>
          <w:right w:w="15" w:type="dxa"/>
        </w:tblCellMar>
        <w:tblLook w:val="0000"/>
      </w:tblPr>
      <w:tblGrid>
        <w:gridCol w:w="712"/>
        <w:gridCol w:w="2563"/>
        <w:gridCol w:w="1708"/>
        <w:gridCol w:w="2847"/>
        <w:gridCol w:w="1424"/>
      </w:tblGrid>
      <w:tr w:rsidR="007E19CD" w:rsidRPr="007C0383" w:rsidTr="007B18B7">
        <w:trPr>
          <w:trHeight w:hRule="exact" w:val="262"/>
          <w:tblHeader/>
          <w:tblCellSpacing w:w="0" w:type="dxa"/>
        </w:trPr>
        <w:tc>
          <w:tcPr>
            <w:tcW w:w="9254" w:type="dxa"/>
            <w:gridSpan w:val="5"/>
            <w:shd w:val="clear" w:color="auto" w:fill="FFFFFF"/>
            <w:vAlign w:val="center"/>
          </w:tcPr>
          <w:p w:rsidR="007E19CD" w:rsidRPr="007C0383" w:rsidRDefault="007E19CD" w:rsidP="00274DC0">
            <w:pPr>
              <w:spacing w:line="240" w:lineRule="auto"/>
            </w:pPr>
            <w:r w:rsidRPr="007C0383">
              <w:t xml:space="preserve">Table </w:t>
            </w:r>
            <w:proofErr w:type="spellStart"/>
            <w:r w:rsidRPr="00CD3482">
              <w:rPr>
                <w:b/>
              </w:rPr>
              <w:t>Dechetterie</w:t>
            </w:r>
            <w:proofErr w:type="spellEnd"/>
          </w:p>
        </w:tc>
      </w:tr>
      <w:tr w:rsidR="007E19CD" w:rsidRPr="007C0383" w:rsidTr="007B18B7">
        <w:trPr>
          <w:trHeight w:hRule="exact" w:val="315"/>
          <w:tblHeader/>
          <w:tblCellSpacing w:w="0" w:type="dxa"/>
        </w:trPr>
        <w:tc>
          <w:tcPr>
            <w:tcW w:w="712" w:type="dxa"/>
            <w:shd w:val="clear" w:color="auto" w:fill="C0C0C0"/>
            <w:vAlign w:val="center"/>
          </w:tcPr>
          <w:p w:rsidR="007E19CD" w:rsidRPr="00EB113C" w:rsidRDefault="007E19CD" w:rsidP="00274DC0">
            <w:pPr>
              <w:spacing w:line="240" w:lineRule="auto"/>
              <w:rPr>
                <w:b/>
                <w:u w:val="single"/>
              </w:rPr>
            </w:pPr>
            <w:r w:rsidRPr="00EB113C">
              <w:rPr>
                <w:b/>
                <w:u w:val="single"/>
              </w:rPr>
              <w:t>code</w:t>
            </w:r>
          </w:p>
        </w:tc>
        <w:tc>
          <w:tcPr>
            <w:tcW w:w="2563" w:type="dxa"/>
            <w:shd w:val="clear" w:color="auto" w:fill="C0C0C0"/>
            <w:vAlign w:val="center"/>
          </w:tcPr>
          <w:p w:rsidR="007E19CD" w:rsidRPr="007C0383" w:rsidRDefault="007E19CD" w:rsidP="00274DC0">
            <w:pPr>
              <w:spacing w:line="240" w:lineRule="auto"/>
            </w:pPr>
            <w:r w:rsidRPr="007C0383">
              <w:t>adresse</w:t>
            </w:r>
          </w:p>
        </w:tc>
        <w:tc>
          <w:tcPr>
            <w:tcW w:w="1708" w:type="dxa"/>
            <w:shd w:val="clear" w:color="auto" w:fill="C0C0C0"/>
            <w:vAlign w:val="center"/>
          </w:tcPr>
          <w:p w:rsidR="007E19CD" w:rsidRPr="007C0383" w:rsidRDefault="007E19CD" w:rsidP="00274DC0">
            <w:pPr>
              <w:spacing w:line="240" w:lineRule="auto"/>
            </w:pPr>
            <w:proofErr w:type="spellStart"/>
            <w:r w:rsidRPr="007C0383">
              <w:t>telephone</w:t>
            </w:r>
            <w:proofErr w:type="spellEnd"/>
          </w:p>
        </w:tc>
        <w:tc>
          <w:tcPr>
            <w:tcW w:w="2847" w:type="dxa"/>
            <w:shd w:val="clear" w:color="auto" w:fill="C0C0C0"/>
            <w:vAlign w:val="center"/>
          </w:tcPr>
          <w:p w:rsidR="007E19CD" w:rsidRPr="007C0383" w:rsidRDefault="007E19CD" w:rsidP="00274DC0">
            <w:pPr>
              <w:spacing w:line="240" w:lineRule="auto"/>
            </w:pPr>
            <w:r w:rsidRPr="007C0383">
              <w:t>horaires</w:t>
            </w:r>
          </w:p>
        </w:tc>
        <w:tc>
          <w:tcPr>
            <w:tcW w:w="1423" w:type="dxa"/>
            <w:shd w:val="clear" w:color="auto" w:fill="C0C0C0"/>
            <w:vAlign w:val="center"/>
          </w:tcPr>
          <w:p w:rsidR="007E19CD" w:rsidRPr="007C0383" w:rsidRDefault="007E19CD" w:rsidP="00274DC0">
            <w:pPr>
              <w:spacing w:line="240" w:lineRule="auto"/>
            </w:pPr>
            <w:r w:rsidRPr="007C0383">
              <w:t>nom</w:t>
            </w:r>
          </w:p>
          <w:p w:rsidR="007E19CD" w:rsidRPr="007C0383" w:rsidRDefault="007E19CD" w:rsidP="00274DC0">
            <w:pPr>
              <w:spacing w:line="240" w:lineRule="auto"/>
            </w:pPr>
            <w:r w:rsidRPr="007C0383">
              <w:t>Responsable</w:t>
            </w:r>
          </w:p>
        </w:tc>
      </w:tr>
      <w:tr w:rsidR="007E19CD" w:rsidRPr="007C0383" w:rsidTr="007B18B7">
        <w:trPr>
          <w:trHeight w:hRule="exact" w:val="262"/>
          <w:tblCellSpacing w:w="0" w:type="dxa"/>
        </w:trPr>
        <w:tc>
          <w:tcPr>
            <w:tcW w:w="712" w:type="dxa"/>
            <w:shd w:val="clear" w:color="auto" w:fill="FFFFFF"/>
          </w:tcPr>
          <w:p w:rsidR="007E19CD" w:rsidRPr="007C0383" w:rsidRDefault="007E19CD" w:rsidP="00274DC0">
            <w:pPr>
              <w:spacing w:line="240" w:lineRule="auto"/>
            </w:pPr>
            <w:r w:rsidRPr="007C0383">
              <w:t>D1</w:t>
            </w:r>
          </w:p>
        </w:tc>
        <w:tc>
          <w:tcPr>
            <w:tcW w:w="2563" w:type="dxa"/>
            <w:shd w:val="clear" w:color="auto" w:fill="FFFFFF"/>
          </w:tcPr>
          <w:p w:rsidR="007E19CD" w:rsidRPr="007C0383" w:rsidRDefault="007E19CD" w:rsidP="00274DC0">
            <w:pPr>
              <w:spacing w:line="240" w:lineRule="auto"/>
            </w:pPr>
            <w:r w:rsidRPr="007C0383">
              <w:t>ZI le Grand Bois</w:t>
            </w:r>
            <w:r>
              <w:t xml:space="preserve"> </w:t>
            </w:r>
            <w:r w:rsidRPr="007C0383">
              <w:t>33750</w:t>
            </w:r>
          </w:p>
        </w:tc>
        <w:tc>
          <w:tcPr>
            <w:tcW w:w="1708" w:type="dxa"/>
            <w:shd w:val="clear" w:color="auto" w:fill="FFFFFF"/>
          </w:tcPr>
          <w:p w:rsidR="007E19CD" w:rsidRPr="007C0383" w:rsidRDefault="007E19CD" w:rsidP="00274DC0">
            <w:pPr>
              <w:spacing w:line="240" w:lineRule="auto"/>
            </w:pPr>
            <w:r w:rsidRPr="007C0383">
              <w:t>05 57 65 44 55</w:t>
            </w:r>
          </w:p>
        </w:tc>
        <w:tc>
          <w:tcPr>
            <w:tcW w:w="2847" w:type="dxa"/>
            <w:shd w:val="clear" w:color="auto" w:fill="FFFFFF"/>
          </w:tcPr>
          <w:p w:rsidR="007E19CD" w:rsidRPr="007C0383" w:rsidRDefault="007E19CD" w:rsidP="00274DC0">
            <w:pPr>
              <w:spacing w:line="240" w:lineRule="auto"/>
            </w:pPr>
            <w:r w:rsidRPr="007C0383">
              <w:t>10</w:t>
            </w:r>
            <w:r>
              <w:t>h</w:t>
            </w:r>
            <w:r w:rsidRPr="007C0383">
              <w:t xml:space="preserve"> à 13h </w:t>
            </w:r>
            <w:r>
              <w:t>–</w:t>
            </w:r>
            <w:r w:rsidRPr="007C0383">
              <w:t xml:space="preserve"> 14</w:t>
            </w:r>
            <w:r>
              <w:t>h</w:t>
            </w:r>
            <w:r w:rsidRPr="007C0383">
              <w:t xml:space="preserve"> à 18h</w:t>
            </w:r>
          </w:p>
        </w:tc>
        <w:tc>
          <w:tcPr>
            <w:tcW w:w="1423" w:type="dxa"/>
            <w:shd w:val="clear" w:color="auto" w:fill="FFFFFF"/>
          </w:tcPr>
          <w:p w:rsidR="007E19CD" w:rsidRPr="007C0383" w:rsidRDefault="007E19CD" w:rsidP="00274DC0">
            <w:pPr>
              <w:spacing w:line="240" w:lineRule="auto"/>
            </w:pPr>
            <w:r w:rsidRPr="007C0383">
              <w:t xml:space="preserve">P. </w:t>
            </w:r>
            <w:proofErr w:type="spellStart"/>
            <w:r w:rsidRPr="007C0383">
              <w:t>Barimont</w:t>
            </w:r>
            <w:proofErr w:type="spellEnd"/>
          </w:p>
        </w:tc>
      </w:tr>
      <w:tr w:rsidR="007E19CD" w:rsidRPr="007C0383" w:rsidTr="007B18B7">
        <w:trPr>
          <w:trHeight w:hRule="exact" w:val="262"/>
          <w:tblCellSpacing w:w="0" w:type="dxa"/>
        </w:trPr>
        <w:tc>
          <w:tcPr>
            <w:tcW w:w="712" w:type="dxa"/>
            <w:shd w:val="clear" w:color="auto" w:fill="FFFFFF"/>
          </w:tcPr>
          <w:p w:rsidR="007E19CD" w:rsidRPr="007C0383" w:rsidRDefault="007E19CD" w:rsidP="00274DC0">
            <w:pPr>
              <w:spacing w:line="240" w:lineRule="auto"/>
            </w:pPr>
            <w:r w:rsidRPr="007C0383">
              <w:t>D2</w:t>
            </w:r>
          </w:p>
        </w:tc>
        <w:tc>
          <w:tcPr>
            <w:tcW w:w="2563" w:type="dxa"/>
            <w:shd w:val="clear" w:color="auto" w:fill="FFFFFF"/>
          </w:tcPr>
          <w:p w:rsidR="007E19CD" w:rsidRPr="007C0383" w:rsidRDefault="007E19CD" w:rsidP="00274DC0">
            <w:pPr>
              <w:spacing w:line="240" w:lineRule="auto"/>
            </w:pPr>
            <w:r w:rsidRPr="007C0383">
              <w:t xml:space="preserve">ZA la </w:t>
            </w:r>
            <w:proofErr w:type="spellStart"/>
            <w:r w:rsidRPr="007C0383">
              <w:t>Galletière</w:t>
            </w:r>
            <w:proofErr w:type="spellEnd"/>
            <w:r>
              <w:t xml:space="preserve"> </w:t>
            </w:r>
            <w:r w:rsidRPr="007C0383">
              <w:t>33670</w:t>
            </w:r>
          </w:p>
        </w:tc>
        <w:tc>
          <w:tcPr>
            <w:tcW w:w="1708" w:type="dxa"/>
            <w:shd w:val="clear" w:color="auto" w:fill="FFFFFF"/>
          </w:tcPr>
          <w:p w:rsidR="007E19CD" w:rsidRPr="007C0383" w:rsidRDefault="007E19CD" w:rsidP="00274DC0">
            <w:pPr>
              <w:spacing w:line="240" w:lineRule="auto"/>
            </w:pPr>
            <w:r w:rsidRPr="007C0383">
              <w:t>05 57 98 77 66</w:t>
            </w:r>
          </w:p>
        </w:tc>
        <w:tc>
          <w:tcPr>
            <w:tcW w:w="2847" w:type="dxa"/>
            <w:shd w:val="clear" w:color="auto" w:fill="FFFFFF"/>
          </w:tcPr>
          <w:p w:rsidR="007E19CD" w:rsidRPr="007C0383" w:rsidRDefault="007E19CD" w:rsidP="00274DC0">
            <w:pPr>
              <w:spacing w:line="240" w:lineRule="auto"/>
            </w:pPr>
            <w:r w:rsidRPr="007C0383">
              <w:t>9</w:t>
            </w:r>
            <w:r>
              <w:t>h</w:t>
            </w:r>
            <w:r w:rsidRPr="007C0383">
              <w:t xml:space="preserve"> à 13h30 </w:t>
            </w:r>
            <w:r>
              <w:t>–</w:t>
            </w:r>
            <w:r w:rsidRPr="007C0383">
              <w:t xml:space="preserve"> 14</w:t>
            </w:r>
            <w:r>
              <w:t>h</w:t>
            </w:r>
            <w:r w:rsidRPr="007C0383">
              <w:t>30 à 18h</w:t>
            </w:r>
          </w:p>
        </w:tc>
        <w:tc>
          <w:tcPr>
            <w:tcW w:w="1423" w:type="dxa"/>
            <w:shd w:val="clear" w:color="auto" w:fill="FFFFFF"/>
          </w:tcPr>
          <w:p w:rsidR="007E19CD" w:rsidRPr="007C0383" w:rsidRDefault="007E19CD" w:rsidP="00274DC0">
            <w:pPr>
              <w:spacing w:line="240" w:lineRule="auto"/>
            </w:pPr>
            <w:r w:rsidRPr="007C0383">
              <w:t xml:space="preserve">S. </w:t>
            </w:r>
            <w:proofErr w:type="spellStart"/>
            <w:r w:rsidRPr="007C0383">
              <w:t>Provain</w:t>
            </w:r>
            <w:proofErr w:type="spellEnd"/>
          </w:p>
        </w:tc>
      </w:tr>
      <w:tr w:rsidR="007E19CD" w:rsidRPr="007C0383" w:rsidTr="007B18B7">
        <w:trPr>
          <w:trHeight w:hRule="exact" w:val="262"/>
          <w:tblCellSpacing w:w="0" w:type="dxa"/>
        </w:trPr>
        <w:tc>
          <w:tcPr>
            <w:tcW w:w="712" w:type="dxa"/>
            <w:shd w:val="clear" w:color="auto" w:fill="FFFFFF"/>
          </w:tcPr>
          <w:p w:rsidR="007E19CD" w:rsidRPr="007C0383" w:rsidRDefault="007E19CD" w:rsidP="00274DC0">
            <w:pPr>
              <w:spacing w:line="240" w:lineRule="auto"/>
            </w:pPr>
            <w:r>
              <w:t>..</w:t>
            </w:r>
          </w:p>
        </w:tc>
        <w:tc>
          <w:tcPr>
            <w:tcW w:w="2563" w:type="dxa"/>
            <w:shd w:val="clear" w:color="auto" w:fill="FFFFFF"/>
          </w:tcPr>
          <w:p w:rsidR="007E19CD" w:rsidRPr="007C0383" w:rsidRDefault="007E19CD" w:rsidP="00274DC0">
            <w:pPr>
              <w:spacing w:line="240" w:lineRule="auto"/>
            </w:pPr>
            <w:r>
              <w:t>…</w:t>
            </w:r>
          </w:p>
        </w:tc>
        <w:tc>
          <w:tcPr>
            <w:tcW w:w="1708" w:type="dxa"/>
            <w:shd w:val="clear" w:color="auto" w:fill="FFFFFF"/>
          </w:tcPr>
          <w:p w:rsidR="007E19CD" w:rsidRPr="007C0383" w:rsidRDefault="007E19CD" w:rsidP="00274DC0">
            <w:pPr>
              <w:spacing w:line="240" w:lineRule="auto"/>
            </w:pPr>
            <w:r>
              <w:t>…</w:t>
            </w:r>
          </w:p>
        </w:tc>
        <w:tc>
          <w:tcPr>
            <w:tcW w:w="2847" w:type="dxa"/>
            <w:shd w:val="clear" w:color="auto" w:fill="FFFFFF"/>
          </w:tcPr>
          <w:p w:rsidR="007E19CD" w:rsidRPr="007C0383" w:rsidRDefault="007E19CD" w:rsidP="00274DC0">
            <w:pPr>
              <w:spacing w:line="240" w:lineRule="auto"/>
            </w:pPr>
            <w:r>
              <w:t>…</w:t>
            </w:r>
          </w:p>
        </w:tc>
        <w:tc>
          <w:tcPr>
            <w:tcW w:w="1423" w:type="dxa"/>
            <w:shd w:val="clear" w:color="auto" w:fill="FFFFFF"/>
          </w:tcPr>
          <w:p w:rsidR="007E19CD" w:rsidRPr="007C0383" w:rsidRDefault="007E19CD" w:rsidP="00274DC0">
            <w:pPr>
              <w:spacing w:line="240" w:lineRule="auto"/>
            </w:pPr>
            <w:r>
              <w:t>…</w:t>
            </w:r>
          </w:p>
        </w:tc>
      </w:tr>
    </w:tbl>
    <w:p w:rsidR="007E19CD" w:rsidRPr="007E19CD" w:rsidRDefault="007E19CD" w:rsidP="007E19CD">
      <w:pPr>
        <w:spacing w:line="240" w:lineRule="auto"/>
        <w:rPr>
          <w:sz w:val="16"/>
        </w:rPr>
      </w:pPr>
    </w:p>
    <w:tbl>
      <w:tblPr>
        <w:tblW w:w="0" w:type="auto"/>
        <w:tblCellSpacing w:w="0" w:type="dxa"/>
        <w:tblInd w:w="38"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15" w:type="dxa"/>
          <w:left w:w="15" w:type="dxa"/>
          <w:bottom w:w="15" w:type="dxa"/>
          <w:right w:w="15" w:type="dxa"/>
        </w:tblCellMar>
        <w:tblLook w:val="0000"/>
      </w:tblPr>
      <w:tblGrid>
        <w:gridCol w:w="707"/>
        <w:gridCol w:w="4032"/>
      </w:tblGrid>
      <w:tr w:rsidR="007E19CD" w:rsidRPr="007C0383" w:rsidTr="007B18B7">
        <w:trPr>
          <w:trHeight w:hRule="exact" w:val="350"/>
          <w:tblHeader/>
          <w:tblCellSpacing w:w="0" w:type="dxa"/>
        </w:trPr>
        <w:tc>
          <w:tcPr>
            <w:tcW w:w="4739" w:type="dxa"/>
            <w:gridSpan w:val="2"/>
            <w:shd w:val="clear" w:color="auto" w:fill="FFFFFF"/>
            <w:vAlign w:val="center"/>
          </w:tcPr>
          <w:p w:rsidR="007E19CD" w:rsidRPr="007C0383" w:rsidRDefault="007E19CD" w:rsidP="00274DC0">
            <w:pPr>
              <w:spacing w:line="240" w:lineRule="auto"/>
            </w:pPr>
            <w:r w:rsidRPr="007C0383">
              <w:t xml:space="preserve">Table </w:t>
            </w:r>
            <w:proofErr w:type="spellStart"/>
            <w:r w:rsidRPr="0007555A">
              <w:rPr>
                <w:b/>
              </w:rPr>
              <w:t>TypeDechetD</w:t>
            </w:r>
            <w:proofErr w:type="spellEnd"/>
          </w:p>
        </w:tc>
      </w:tr>
      <w:tr w:rsidR="007E19CD" w:rsidRPr="007C0383" w:rsidTr="007B18B7">
        <w:trPr>
          <w:trHeight w:hRule="exact" w:val="268"/>
          <w:tblHeader/>
          <w:tblCellSpacing w:w="0" w:type="dxa"/>
        </w:trPr>
        <w:tc>
          <w:tcPr>
            <w:tcW w:w="707" w:type="dxa"/>
            <w:shd w:val="clear" w:color="auto" w:fill="C0C0C0"/>
            <w:vAlign w:val="center"/>
          </w:tcPr>
          <w:p w:rsidR="007E19CD" w:rsidRPr="00EB113C" w:rsidRDefault="007E19CD" w:rsidP="00274DC0">
            <w:pPr>
              <w:spacing w:line="240" w:lineRule="auto"/>
              <w:rPr>
                <w:b/>
                <w:u w:val="single"/>
              </w:rPr>
            </w:pPr>
            <w:r w:rsidRPr="00EB113C">
              <w:rPr>
                <w:b/>
                <w:u w:val="single"/>
              </w:rPr>
              <w:t>Code</w:t>
            </w:r>
          </w:p>
        </w:tc>
        <w:tc>
          <w:tcPr>
            <w:tcW w:w="4031" w:type="dxa"/>
            <w:shd w:val="clear" w:color="auto" w:fill="C0C0C0"/>
            <w:vAlign w:val="center"/>
          </w:tcPr>
          <w:p w:rsidR="007E19CD" w:rsidRPr="007C0383" w:rsidRDefault="007E19CD" w:rsidP="00274DC0">
            <w:pPr>
              <w:spacing w:line="240" w:lineRule="auto"/>
            </w:pPr>
            <w:r w:rsidRPr="007C0383">
              <w:t>libelle</w:t>
            </w:r>
          </w:p>
        </w:tc>
      </w:tr>
      <w:tr w:rsidR="007E19CD" w:rsidRPr="007C0383" w:rsidTr="007B18B7">
        <w:trPr>
          <w:trHeight w:hRule="exact" w:val="268"/>
          <w:tblCellSpacing w:w="0" w:type="dxa"/>
        </w:trPr>
        <w:tc>
          <w:tcPr>
            <w:tcW w:w="707" w:type="dxa"/>
            <w:shd w:val="clear" w:color="auto" w:fill="FFFFFF"/>
          </w:tcPr>
          <w:p w:rsidR="007E19CD" w:rsidRPr="007C0383" w:rsidRDefault="007E19CD" w:rsidP="00274DC0">
            <w:pPr>
              <w:spacing w:line="240" w:lineRule="auto"/>
            </w:pPr>
            <w:proofErr w:type="spellStart"/>
            <w:r w:rsidRPr="007C0383">
              <w:t>Vet</w:t>
            </w:r>
            <w:proofErr w:type="spellEnd"/>
          </w:p>
        </w:tc>
        <w:tc>
          <w:tcPr>
            <w:tcW w:w="4031" w:type="dxa"/>
            <w:shd w:val="clear" w:color="auto" w:fill="FFFFFF"/>
          </w:tcPr>
          <w:p w:rsidR="007E19CD" w:rsidRPr="007C0383" w:rsidRDefault="007E19CD" w:rsidP="00274DC0">
            <w:pPr>
              <w:spacing w:line="240" w:lineRule="auto"/>
            </w:pPr>
            <w:r w:rsidRPr="007C0383">
              <w:t>Vêtements</w:t>
            </w:r>
          </w:p>
        </w:tc>
      </w:tr>
      <w:tr w:rsidR="007E19CD" w:rsidRPr="007C0383" w:rsidTr="007B18B7">
        <w:trPr>
          <w:trHeight w:hRule="exact" w:val="268"/>
          <w:tblCellSpacing w:w="0" w:type="dxa"/>
        </w:trPr>
        <w:tc>
          <w:tcPr>
            <w:tcW w:w="707" w:type="dxa"/>
            <w:shd w:val="clear" w:color="auto" w:fill="FFFFFF"/>
          </w:tcPr>
          <w:p w:rsidR="007E19CD" w:rsidRPr="007C0383" w:rsidRDefault="007E19CD" w:rsidP="00274DC0">
            <w:pPr>
              <w:spacing w:line="240" w:lineRule="auto"/>
            </w:pPr>
            <w:r w:rsidRPr="007C0383">
              <w:t>Ver</w:t>
            </w:r>
          </w:p>
        </w:tc>
        <w:tc>
          <w:tcPr>
            <w:tcW w:w="4031" w:type="dxa"/>
            <w:shd w:val="clear" w:color="auto" w:fill="FFFFFF"/>
          </w:tcPr>
          <w:p w:rsidR="007E19CD" w:rsidRPr="007C0383" w:rsidRDefault="007E19CD" w:rsidP="00274DC0">
            <w:pPr>
              <w:spacing w:line="240" w:lineRule="auto"/>
            </w:pPr>
            <w:r w:rsidRPr="007C0383">
              <w:t>Verre</w:t>
            </w:r>
          </w:p>
        </w:tc>
      </w:tr>
      <w:tr w:rsidR="007E19CD" w:rsidRPr="007C0383" w:rsidTr="007B18B7">
        <w:trPr>
          <w:trHeight w:hRule="exact" w:val="268"/>
          <w:tblCellSpacing w:w="0" w:type="dxa"/>
        </w:trPr>
        <w:tc>
          <w:tcPr>
            <w:tcW w:w="707" w:type="dxa"/>
            <w:shd w:val="clear" w:color="auto" w:fill="FFFFFF"/>
          </w:tcPr>
          <w:p w:rsidR="007E19CD" w:rsidRPr="007C0383" w:rsidRDefault="007E19CD" w:rsidP="00274DC0">
            <w:pPr>
              <w:spacing w:line="240" w:lineRule="auto"/>
            </w:pPr>
            <w:proofErr w:type="spellStart"/>
            <w:r w:rsidRPr="007C0383">
              <w:t>Epc</w:t>
            </w:r>
            <w:proofErr w:type="spellEnd"/>
          </w:p>
        </w:tc>
        <w:tc>
          <w:tcPr>
            <w:tcW w:w="4031" w:type="dxa"/>
            <w:shd w:val="clear" w:color="auto" w:fill="FFFFFF"/>
          </w:tcPr>
          <w:p w:rsidR="007E19CD" w:rsidRPr="007C0383" w:rsidRDefault="007E19CD" w:rsidP="00274DC0">
            <w:pPr>
              <w:spacing w:line="240" w:lineRule="auto"/>
            </w:pPr>
            <w:r w:rsidRPr="007C0383">
              <w:t>Emballages papier cartons</w:t>
            </w:r>
          </w:p>
        </w:tc>
      </w:tr>
      <w:tr w:rsidR="007E19CD" w:rsidRPr="007C0383" w:rsidTr="007B18B7">
        <w:trPr>
          <w:trHeight w:hRule="exact" w:val="268"/>
          <w:tblCellSpacing w:w="0" w:type="dxa"/>
        </w:trPr>
        <w:tc>
          <w:tcPr>
            <w:tcW w:w="707" w:type="dxa"/>
            <w:shd w:val="clear" w:color="auto" w:fill="FFFFFF"/>
          </w:tcPr>
          <w:p w:rsidR="007E19CD" w:rsidRPr="007C0383" w:rsidRDefault="007E19CD" w:rsidP="00274DC0">
            <w:pPr>
              <w:spacing w:line="240" w:lineRule="auto"/>
            </w:pPr>
            <w:r w:rsidRPr="007C0383">
              <w:t>Hui</w:t>
            </w:r>
          </w:p>
        </w:tc>
        <w:tc>
          <w:tcPr>
            <w:tcW w:w="4031" w:type="dxa"/>
            <w:shd w:val="clear" w:color="auto" w:fill="FFFFFF"/>
          </w:tcPr>
          <w:p w:rsidR="007E19CD" w:rsidRPr="007C0383" w:rsidRDefault="007E19CD" w:rsidP="00274DC0">
            <w:pPr>
              <w:spacing w:line="240" w:lineRule="auto"/>
            </w:pPr>
            <w:r w:rsidRPr="007C0383">
              <w:t>Huiles</w:t>
            </w:r>
          </w:p>
        </w:tc>
      </w:tr>
      <w:tr w:rsidR="007E19CD" w:rsidRPr="007C0383" w:rsidTr="007B18B7">
        <w:trPr>
          <w:trHeight w:hRule="exact" w:val="268"/>
          <w:tblCellSpacing w:w="0" w:type="dxa"/>
        </w:trPr>
        <w:tc>
          <w:tcPr>
            <w:tcW w:w="707" w:type="dxa"/>
            <w:shd w:val="clear" w:color="auto" w:fill="FFFFFF"/>
          </w:tcPr>
          <w:p w:rsidR="007E19CD" w:rsidRPr="007C0383" w:rsidRDefault="007E19CD" w:rsidP="00274DC0">
            <w:pPr>
              <w:spacing w:line="240" w:lineRule="auto"/>
            </w:pPr>
            <w:proofErr w:type="spellStart"/>
            <w:r w:rsidRPr="007C0383">
              <w:t>Bp</w:t>
            </w:r>
            <w:proofErr w:type="spellEnd"/>
          </w:p>
        </w:tc>
        <w:tc>
          <w:tcPr>
            <w:tcW w:w="4031" w:type="dxa"/>
            <w:shd w:val="clear" w:color="auto" w:fill="FFFFFF"/>
          </w:tcPr>
          <w:p w:rsidR="007E19CD" w:rsidRPr="007C0383" w:rsidRDefault="007E19CD" w:rsidP="00274DC0">
            <w:pPr>
              <w:spacing w:line="240" w:lineRule="auto"/>
            </w:pPr>
            <w:r w:rsidRPr="007C0383">
              <w:t>batteries et piles</w:t>
            </w:r>
          </w:p>
        </w:tc>
      </w:tr>
      <w:tr w:rsidR="007E19CD" w:rsidRPr="007C0383" w:rsidTr="007B18B7">
        <w:trPr>
          <w:trHeight w:hRule="exact" w:val="268"/>
          <w:tblCellSpacing w:w="0" w:type="dxa"/>
        </w:trPr>
        <w:tc>
          <w:tcPr>
            <w:tcW w:w="707" w:type="dxa"/>
            <w:shd w:val="clear" w:color="auto" w:fill="FFFFFF"/>
          </w:tcPr>
          <w:p w:rsidR="007E19CD" w:rsidRPr="007C0383" w:rsidRDefault="007E19CD" w:rsidP="00274DC0">
            <w:pPr>
              <w:spacing w:line="240" w:lineRule="auto"/>
            </w:pPr>
            <w:r>
              <w:t>…</w:t>
            </w:r>
          </w:p>
        </w:tc>
        <w:tc>
          <w:tcPr>
            <w:tcW w:w="4031" w:type="dxa"/>
            <w:shd w:val="clear" w:color="auto" w:fill="FFFFFF"/>
          </w:tcPr>
          <w:p w:rsidR="007E19CD" w:rsidRPr="007C0383" w:rsidRDefault="007E19CD" w:rsidP="00274DC0">
            <w:pPr>
              <w:spacing w:line="240" w:lineRule="auto"/>
            </w:pPr>
            <w:r>
              <w:t>…</w:t>
            </w:r>
          </w:p>
        </w:tc>
      </w:tr>
    </w:tbl>
    <w:p w:rsidR="007E19CD" w:rsidRPr="007B18B7" w:rsidRDefault="007E19CD" w:rsidP="007E19CD">
      <w:pPr>
        <w:spacing w:line="240" w:lineRule="auto"/>
        <w:rPr>
          <w:sz w:val="16"/>
          <w:szCs w:val="16"/>
        </w:rPr>
      </w:pPr>
    </w:p>
    <w:tbl>
      <w:tblPr>
        <w:tblW w:w="8935" w:type="dxa"/>
        <w:tblCellSpacing w:w="0" w:type="dxa"/>
        <w:tblInd w:w="15"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Layout w:type="fixed"/>
        <w:tblCellMar>
          <w:top w:w="15" w:type="dxa"/>
          <w:left w:w="15" w:type="dxa"/>
          <w:bottom w:w="15" w:type="dxa"/>
          <w:right w:w="15" w:type="dxa"/>
        </w:tblCellMar>
        <w:tblLook w:val="0000"/>
      </w:tblPr>
      <w:tblGrid>
        <w:gridCol w:w="747"/>
        <w:gridCol w:w="1755"/>
        <w:gridCol w:w="2777"/>
        <w:gridCol w:w="1609"/>
        <w:gridCol w:w="2047"/>
      </w:tblGrid>
      <w:tr w:rsidR="007E19CD" w:rsidRPr="007C0383" w:rsidTr="007B18B7">
        <w:trPr>
          <w:trHeight w:val="15"/>
          <w:tblHeader/>
          <w:tblCellSpacing w:w="0" w:type="dxa"/>
        </w:trPr>
        <w:tc>
          <w:tcPr>
            <w:tcW w:w="8935" w:type="dxa"/>
            <w:gridSpan w:val="5"/>
            <w:shd w:val="clear" w:color="auto" w:fill="FFFFFF"/>
            <w:vAlign w:val="center"/>
          </w:tcPr>
          <w:p w:rsidR="007E19CD" w:rsidRPr="007C0383" w:rsidRDefault="007E19CD" w:rsidP="00274DC0">
            <w:pPr>
              <w:spacing w:line="240" w:lineRule="auto"/>
            </w:pPr>
            <w:r w:rsidRPr="007C0383">
              <w:t xml:space="preserve">Table </w:t>
            </w:r>
            <w:proofErr w:type="spellStart"/>
            <w:r w:rsidRPr="0007555A">
              <w:rPr>
                <w:b/>
              </w:rPr>
              <w:t>LeveeDechetterie</w:t>
            </w:r>
            <w:proofErr w:type="spellEnd"/>
          </w:p>
        </w:tc>
      </w:tr>
      <w:tr w:rsidR="007E19CD" w:rsidRPr="007C0383" w:rsidTr="007B18B7">
        <w:trPr>
          <w:trHeight w:val="15"/>
          <w:tblHeader/>
          <w:tblCellSpacing w:w="0" w:type="dxa"/>
        </w:trPr>
        <w:tc>
          <w:tcPr>
            <w:tcW w:w="747" w:type="dxa"/>
            <w:shd w:val="clear" w:color="auto" w:fill="C0C0C0"/>
          </w:tcPr>
          <w:p w:rsidR="007E19CD" w:rsidRPr="00FF0DEA" w:rsidRDefault="007E19CD" w:rsidP="00274DC0">
            <w:pPr>
              <w:spacing w:line="240" w:lineRule="auto"/>
              <w:rPr>
                <w:b/>
                <w:u w:val="single"/>
              </w:rPr>
            </w:pPr>
            <w:r w:rsidRPr="00FF0DEA">
              <w:rPr>
                <w:b/>
                <w:u w:val="single"/>
              </w:rPr>
              <w:t>id</w:t>
            </w:r>
          </w:p>
        </w:tc>
        <w:tc>
          <w:tcPr>
            <w:tcW w:w="1755" w:type="dxa"/>
            <w:shd w:val="clear" w:color="auto" w:fill="C0C0C0"/>
            <w:vAlign w:val="center"/>
          </w:tcPr>
          <w:p w:rsidR="007E19CD" w:rsidRPr="007C0383" w:rsidRDefault="007E19CD" w:rsidP="00274DC0">
            <w:pPr>
              <w:spacing w:line="240" w:lineRule="auto"/>
              <w:rPr>
                <w:u w:val="single"/>
              </w:rPr>
            </w:pPr>
            <w:proofErr w:type="spellStart"/>
            <w:r w:rsidRPr="007C0383">
              <w:t>codeDechetterie</w:t>
            </w:r>
            <w:proofErr w:type="spellEnd"/>
          </w:p>
        </w:tc>
        <w:tc>
          <w:tcPr>
            <w:tcW w:w="2777" w:type="dxa"/>
            <w:shd w:val="clear" w:color="auto" w:fill="C0C0C0"/>
            <w:vAlign w:val="center"/>
          </w:tcPr>
          <w:p w:rsidR="007E19CD" w:rsidRPr="007C0383" w:rsidRDefault="007E19CD" w:rsidP="00274DC0">
            <w:pPr>
              <w:spacing w:line="240" w:lineRule="auto"/>
              <w:rPr>
                <w:u w:val="single"/>
              </w:rPr>
            </w:pPr>
            <w:proofErr w:type="spellStart"/>
            <w:r w:rsidRPr="007C0383">
              <w:t>codeTypeDechet</w:t>
            </w:r>
            <w:proofErr w:type="spellEnd"/>
          </w:p>
        </w:tc>
        <w:tc>
          <w:tcPr>
            <w:tcW w:w="1609" w:type="dxa"/>
            <w:shd w:val="clear" w:color="auto" w:fill="C0C0C0"/>
            <w:vAlign w:val="center"/>
          </w:tcPr>
          <w:p w:rsidR="007E19CD" w:rsidRPr="007C0383" w:rsidRDefault="007E19CD" w:rsidP="00274DC0">
            <w:pPr>
              <w:spacing w:line="240" w:lineRule="auto"/>
              <w:rPr>
                <w:u w:val="single"/>
              </w:rPr>
            </w:pPr>
            <w:proofErr w:type="spellStart"/>
            <w:r w:rsidRPr="007C0383">
              <w:t>dateLevee</w:t>
            </w:r>
            <w:proofErr w:type="spellEnd"/>
          </w:p>
        </w:tc>
        <w:tc>
          <w:tcPr>
            <w:tcW w:w="2047" w:type="dxa"/>
            <w:shd w:val="clear" w:color="auto" w:fill="C0C0C0"/>
            <w:vAlign w:val="center"/>
          </w:tcPr>
          <w:p w:rsidR="007E19CD" w:rsidRPr="007C0383" w:rsidRDefault="007E19CD" w:rsidP="00274DC0">
            <w:pPr>
              <w:spacing w:line="240" w:lineRule="auto"/>
            </w:pPr>
            <w:proofErr w:type="spellStart"/>
            <w:r w:rsidRPr="007C0383">
              <w:t>quantiteEnlevee</w:t>
            </w:r>
            <w:proofErr w:type="spellEnd"/>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pPr>
            <w:r w:rsidRPr="007C0383">
              <w:t>12654</w:t>
            </w:r>
          </w:p>
        </w:tc>
        <w:tc>
          <w:tcPr>
            <w:tcW w:w="1755" w:type="dxa"/>
            <w:shd w:val="clear" w:color="auto" w:fill="FFFFFF"/>
          </w:tcPr>
          <w:p w:rsidR="007E19CD" w:rsidRPr="007C0383" w:rsidRDefault="007E19CD" w:rsidP="00274DC0">
            <w:pPr>
              <w:spacing w:line="240" w:lineRule="auto"/>
              <w:jc w:val="center"/>
            </w:pPr>
            <w:r w:rsidRPr="007C0383">
              <w:t>D1</w:t>
            </w:r>
          </w:p>
        </w:tc>
        <w:tc>
          <w:tcPr>
            <w:tcW w:w="2777" w:type="dxa"/>
            <w:shd w:val="clear" w:color="auto" w:fill="FFFFFF"/>
          </w:tcPr>
          <w:p w:rsidR="007E19CD" w:rsidRPr="007C0383" w:rsidRDefault="007E19CD" w:rsidP="00274DC0">
            <w:pPr>
              <w:spacing w:line="240" w:lineRule="auto"/>
              <w:jc w:val="center"/>
            </w:pPr>
            <w:proofErr w:type="spellStart"/>
            <w:r w:rsidRPr="007C0383">
              <w:t>Boi</w:t>
            </w:r>
            <w:proofErr w:type="spellEnd"/>
          </w:p>
        </w:tc>
        <w:tc>
          <w:tcPr>
            <w:tcW w:w="1609" w:type="dxa"/>
            <w:shd w:val="clear" w:color="auto" w:fill="FFFFFF"/>
          </w:tcPr>
          <w:p w:rsidR="007E19CD" w:rsidRPr="007C0383" w:rsidRDefault="007E19CD" w:rsidP="001D1A93">
            <w:pPr>
              <w:spacing w:line="240" w:lineRule="auto"/>
            </w:pPr>
            <w:r w:rsidRPr="007C0383">
              <w:t>03/09/201</w:t>
            </w:r>
            <w:r w:rsidR="001D1A93">
              <w:t>4</w:t>
            </w:r>
          </w:p>
        </w:tc>
        <w:tc>
          <w:tcPr>
            <w:tcW w:w="2047" w:type="dxa"/>
            <w:shd w:val="clear" w:color="auto" w:fill="FFFFFF"/>
          </w:tcPr>
          <w:p w:rsidR="007E19CD" w:rsidRPr="007C0383" w:rsidRDefault="007E19CD" w:rsidP="00274DC0">
            <w:pPr>
              <w:spacing w:line="240" w:lineRule="auto"/>
              <w:jc w:val="center"/>
            </w:pPr>
            <w:r w:rsidRPr="007C0383">
              <w:t>250</w:t>
            </w:r>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pPr>
            <w:r w:rsidRPr="007C0383">
              <w:t>13077</w:t>
            </w:r>
          </w:p>
        </w:tc>
        <w:tc>
          <w:tcPr>
            <w:tcW w:w="1755" w:type="dxa"/>
            <w:shd w:val="clear" w:color="auto" w:fill="FFFFFF"/>
          </w:tcPr>
          <w:p w:rsidR="007E19CD" w:rsidRPr="007C0383" w:rsidRDefault="007E19CD" w:rsidP="00274DC0">
            <w:pPr>
              <w:spacing w:line="240" w:lineRule="auto"/>
              <w:jc w:val="center"/>
            </w:pPr>
            <w:r w:rsidRPr="007C0383">
              <w:t>D1</w:t>
            </w:r>
          </w:p>
        </w:tc>
        <w:tc>
          <w:tcPr>
            <w:tcW w:w="2777" w:type="dxa"/>
            <w:shd w:val="clear" w:color="auto" w:fill="FFFFFF"/>
          </w:tcPr>
          <w:p w:rsidR="007E19CD" w:rsidRPr="007C0383" w:rsidRDefault="007E19CD" w:rsidP="00274DC0">
            <w:pPr>
              <w:spacing w:line="240" w:lineRule="auto"/>
              <w:jc w:val="center"/>
            </w:pPr>
            <w:proofErr w:type="spellStart"/>
            <w:r w:rsidRPr="007C0383">
              <w:t>Gra</w:t>
            </w:r>
            <w:proofErr w:type="spellEnd"/>
          </w:p>
        </w:tc>
        <w:tc>
          <w:tcPr>
            <w:tcW w:w="1609" w:type="dxa"/>
            <w:shd w:val="clear" w:color="auto" w:fill="FFFFFF"/>
          </w:tcPr>
          <w:p w:rsidR="007E19CD" w:rsidRPr="007C0383" w:rsidRDefault="007E19CD" w:rsidP="001D1A93">
            <w:pPr>
              <w:spacing w:line="240" w:lineRule="auto"/>
            </w:pPr>
            <w:r w:rsidRPr="007C0383">
              <w:t>05/09/201</w:t>
            </w:r>
            <w:r w:rsidR="001D1A93">
              <w:t>4</w:t>
            </w:r>
          </w:p>
        </w:tc>
        <w:tc>
          <w:tcPr>
            <w:tcW w:w="2047" w:type="dxa"/>
            <w:shd w:val="clear" w:color="auto" w:fill="FFFFFF"/>
          </w:tcPr>
          <w:p w:rsidR="007E19CD" w:rsidRPr="007C0383" w:rsidRDefault="007E19CD" w:rsidP="00274DC0">
            <w:pPr>
              <w:spacing w:line="240" w:lineRule="auto"/>
              <w:jc w:val="center"/>
            </w:pPr>
            <w:r w:rsidRPr="007C0383">
              <w:t>480</w:t>
            </w:r>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pPr>
            <w:r w:rsidRPr="007C0383">
              <w:t>13098</w:t>
            </w:r>
          </w:p>
        </w:tc>
        <w:tc>
          <w:tcPr>
            <w:tcW w:w="1755" w:type="dxa"/>
            <w:shd w:val="clear" w:color="auto" w:fill="FFFFFF"/>
          </w:tcPr>
          <w:p w:rsidR="007E19CD" w:rsidRPr="007C0383" w:rsidRDefault="007E19CD" w:rsidP="00274DC0">
            <w:pPr>
              <w:spacing w:line="240" w:lineRule="auto"/>
              <w:jc w:val="center"/>
            </w:pPr>
            <w:r w:rsidRPr="007C0383">
              <w:t>D1</w:t>
            </w:r>
          </w:p>
        </w:tc>
        <w:tc>
          <w:tcPr>
            <w:tcW w:w="2777" w:type="dxa"/>
            <w:shd w:val="clear" w:color="auto" w:fill="FFFFFF"/>
          </w:tcPr>
          <w:p w:rsidR="007E19CD" w:rsidRPr="007C0383" w:rsidRDefault="007E19CD" w:rsidP="00274DC0">
            <w:pPr>
              <w:spacing w:line="240" w:lineRule="auto"/>
              <w:jc w:val="center"/>
            </w:pPr>
            <w:r w:rsidRPr="007C0383">
              <w:t>Fer</w:t>
            </w:r>
          </w:p>
        </w:tc>
        <w:tc>
          <w:tcPr>
            <w:tcW w:w="1609" w:type="dxa"/>
            <w:shd w:val="clear" w:color="auto" w:fill="FFFFFF"/>
          </w:tcPr>
          <w:p w:rsidR="007E19CD" w:rsidRPr="007C0383" w:rsidRDefault="007E19CD" w:rsidP="001D1A93">
            <w:pPr>
              <w:spacing w:line="240" w:lineRule="auto"/>
            </w:pPr>
            <w:r w:rsidRPr="007C0383">
              <w:t>06/09/201</w:t>
            </w:r>
            <w:r w:rsidR="001D1A93">
              <w:t>4</w:t>
            </w:r>
          </w:p>
        </w:tc>
        <w:tc>
          <w:tcPr>
            <w:tcW w:w="2047" w:type="dxa"/>
            <w:shd w:val="clear" w:color="auto" w:fill="FFFFFF"/>
          </w:tcPr>
          <w:p w:rsidR="007E19CD" w:rsidRPr="007C0383" w:rsidRDefault="007E19CD" w:rsidP="00274DC0">
            <w:pPr>
              <w:spacing w:line="240" w:lineRule="auto"/>
              <w:jc w:val="center"/>
            </w:pPr>
            <w:r w:rsidRPr="007C0383">
              <w:t>4200</w:t>
            </w:r>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pPr>
            <w:r w:rsidRPr="007C0383">
              <w:t>14122</w:t>
            </w:r>
          </w:p>
        </w:tc>
        <w:tc>
          <w:tcPr>
            <w:tcW w:w="1755" w:type="dxa"/>
            <w:shd w:val="clear" w:color="auto" w:fill="FFFFFF"/>
          </w:tcPr>
          <w:p w:rsidR="007E19CD" w:rsidRPr="007C0383" w:rsidRDefault="007E19CD" w:rsidP="00274DC0">
            <w:pPr>
              <w:spacing w:line="240" w:lineRule="auto"/>
              <w:jc w:val="center"/>
            </w:pPr>
            <w:r w:rsidRPr="007C0383">
              <w:t>D2</w:t>
            </w:r>
          </w:p>
        </w:tc>
        <w:tc>
          <w:tcPr>
            <w:tcW w:w="2777" w:type="dxa"/>
            <w:shd w:val="clear" w:color="auto" w:fill="FFFFFF"/>
          </w:tcPr>
          <w:p w:rsidR="007E19CD" w:rsidRPr="007C0383" w:rsidRDefault="007E19CD" w:rsidP="00274DC0">
            <w:pPr>
              <w:spacing w:line="240" w:lineRule="auto"/>
              <w:jc w:val="center"/>
            </w:pPr>
            <w:r w:rsidRPr="007C0383">
              <w:t>Fer</w:t>
            </w:r>
          </w:p>
        </w:tc>
        <w:tc>
          <w:tcPr>
            <w:tcW w:w="1609" w:type="dxa"/>
            <w:shd w:val="clear" w:color="auto" w:fill="FFFFFF"/>
          </w:tcPr>
          <w:p w:rsidR="007E19CD" w:rsidRPr="007C0383" w:rsidRDefault="007E19CD" w:rsidP="001D1A93">
            <w:pPr>
              <w:spacing w:line="240" w:lineRule="auto"/>
            </w:pPr>
            <w:r w:rsidRPr="007C0383">
              <w:t>17/09/201</w:t>
            </w:r>
            <w:r w:rsidR="001D1A93">
              <w:t>4</w:t>
            </w:r>
          </w:p>
        </w:tc>
        <w:tc>
          <w:tcPr>
            <w:tcW w:w="2047" w:type="dxa"/>
            <w:shd w:val="clear" w:color="auto" w:fill="FFFFFF"/>
          </w:tcPr>
          <w:p w:rsidR="007E19CD" w:rsidRPr="007C0383" w:rsidRDefault="007E19CD" w:rsidP="00274DC0">
            <w:pPr>
              <w:spacing w:line="240" w:lineRule="auto"/>
              <w:jc w:val="center"/>
            </w:pPr>
            <w:r w:rsidRPr="007C0383">
              <w:t>4780</w:t>
            </w:r>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pPr>
            <w:r w:rsidRPr="007C0383">
              <w:t>14356</w:t>
            </w:r>
          </w:p>
        </w:tc>
        <w:tc>
          <w:tcPr>
            <w:tcW w:w="1755" w:type="dxa"/>
            <w:shd w:val="clear" w:color="auto" w:fill="FFFFFF"/>
          </w:tcPr>
          <w:p w:rsidR="007E19CD" w:rsidRPr="007C0383" w:rsidRDefault="007E19CD" w:rsidP="00274DC0">
            <w:pPr>
              <w:spacing w:line="240" w:lineRule="auto"/>
              <w:jc w:val="center"/>
            </w:pPr>
            <w:r w:rsidRPr="007C0383">
              <w:t>D2</w:t>
            </w:r>
          </w:p>
        </w:tc>
        <w:tc>
          <w:tcPr>
            <w:tcW w:w="2777" w:type="dxa"/>
            <w:shd w:val="clear" w:color="auto" w:fill="FFFFFF"/>
          </w:tcPr>
          <w:p w:rsidR="007E19CD" w:rsidRPr="007C0383" w:rsidRDefault="007E19CD" w:rsidP="00274DC0">
            <w:pPr>
              <w:spacing w:line="240" w:lineRule="auto"/>
              <w:jc w:val="center"/>
            </w:pPr>
            <w:proofErr w:type="spellStart"/>
            <w:r w:rsidRPr="007C0383">
              <w:t>Enc</w:t>
            </w:r>
            <w:proofErr w:type="spellEnd"/>
          </w:p>
        </w:tc>
        <w:tc>
          <w:tcPr>
            <w:tcW w:w="1609" w:type="dxa"/>
            <w:shd w:val="clear" w:color="auto" w:fill="FFFFFF"/>
          </w:tcPr>
          <w:p w:rsidR="007E19CD" w:rsidRPr="007C0383" w:rsidRDefault="007E19CD" w:rsidP="001D1A93">
            <w:pPr>
              <w:spacing w:line="240" w:lineRule="auto"/>
            </w:pPr>
            <w:r w:rsidRPr="007C0383">
              <w:t>04/09/201</w:t>
            </w:r>
            <w:r w:rsidR="001D1A93">
              <w:t>4</w:t>
            </w:r>
          </w:p>
        </w:tc>
        <w:tc>
          <w:tcPr>
            <w:tcW w:w="2047" w:type="dxa"/>
            <w:shd w:val="clear" w:color="auto" w:fill="FFFFFF"/>
          </w:tcPr>
          <w:p w:rsidR="007E19CD" w:rsidRPr="007C0383" w:rsidRDefault="007E19CD" w:rsidP="00274DC0">
            <w:pPr>
              <w:spacing w:line="240" w:lineRule="auto"/>
              <w:jc w:val="center"/>
            </w:pPr>
            <w:r w:rsidRPr="007C0383">
              <w:t>5200</w:t>
            </w:r>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pPr>
            <w:r w:rsidRPr="007C0383">
              <w:t>18763</w:t>
            </w:r>
          </w:p>
        </w:tc>
        <w:tc>
          <w:tcPr>
            <w:tcW w:w="1755" w:type="dxa"/>
            <w:shd w:val="clear" w:color="auto" w:fill="FFFFFF"/>
          </w:tcPr>
          <w:p w:rsidR="007E19CD" w:rsidRPr="007C0383" w:rsidRDefault="007E19CD" w:rsidP="00274DC0">
            <w:pPr>
              <w:spacing w:line="240" w:lineRule="auto"/>
              <w:jc w:val="center"/>
            </w:pPr>
            <w:r w:rsidRPr="007C0383">
              <w:t>D2</w:t>
            </w:r>
          </w:p>
        </w:tc>
        <w:tc>
          <w:tcPr>
            <w:tcW w:w="2777" w:type="dxa"/>
            <w:shd w:val="clear" w:color="auto" w:fill="FFFFFF"/>
          </w:tcPr>
          <w:p w:rsidR="007E19CD" w:rsidRPr="007C0383" w:rsidRDefault="007E19CD" w:rsidP="00274DC0">
            <w:pPr>
              <w:spacing w:line="240" w:lineRule="auto"/>
              <w:jc w:val="center"/>
            </w:pPr>
            <w:proofErr w:type="spellStart"/>
            <w:r w:rsidRPr="007C0383">
              <w:t>Enc</w:t>
            </w:r>
            <w:proofErr w:type="spellEnd"/>
          </w:p>
        </w:tc>
        <w:tc>
          <w:tcPr>
            <w:tcW w:w="1609" w:type="dxa"/>
            <w:shd w:val="clear" w:color="auto" w:fill="FFFFFF"/>
          </w:tcPr>
          <w:p w:rsidR="007E19CD" w:rsidRPr="007C0383" w:rsidRDefault="007E19CD" w:rsidP="001D1A93">
            <w:pPr>
              <w:spacing w:line="240" w:lineRule="auto"/>
            </w:pPr>
            <w:r w:rsidRPr="007C0383">
              <w:t>07/09/201</w:t>
            </w:r>
            <w:r w:rsidR="001D1A93">
              <w:t>4</w:t>
            </w:r>
          </w:p>
        </w:tc>
        <w:tc>
          <w:tcPr>
            <w:tcW w:w="2047" w:type="dxa"/>
            <w:shd w:val="clear" w:color="auto" w:fill="FFFFFF"/>
          </w:tcPr>
          <w:p w:rsidR="007E19CD" w:rsidRPr="007C0383" w:rsidRDefault="007E19CD" w:rsidP="00274DC0">
            <w:pPr>
              <w:spacing w:line="240" w:lineRule="auto"/>
              <w:jc w:val="center"/>
            </w:pPr>
            <w:r w:rsidRPr="007C0383">
              <w:t>5400</w:t>
            </w:r>
          </w:p>
        </w:tc>
      </w:tr>
      <w:tr w:rsidR="007E19CD" w:rsidRPr="007C0383" w:rsidTr="007B18B7">
        <w:trPr>
          <w:trHeight w:val="213"/>
          <w:tblCellSpacing w:w="0" w:type="dxa"/>
        </w:trPr>
        <w:tc>
          <w:tcPr>
            <w:tcW w:w="747" w:type="dxa"/>
            <w:shd w:val="clear" w:color="auto" w:fill="FFFFFF"/>
          </w:tcPr>
          <w:p w:rsidR="007E19CD" w:rsidRPr="007C0383" w:rsidRDefault="007E19CD" w:rsidP="00274DC0">
            <w:pPr>
              <w:spacing w:line="240" w:lineRule="auto"/>
              <w:jc w:val="center"/>
            </w:pPr>
            <w:r w:rsidRPr="007C0383">
              <w:t>…</w:t>
            </w:r>
          </w:p>
        </w:tc>
        <w:tc>
          <w:tcPr>
            <w:tcW w:w="1755" w:type="dxa"/>
            <w:shd w:val="clear" w:color="auto" w:fill="FFFFFF"/>
          </w:tcPr>
          <w:p w:rsidR="007E19CD" w:rsidRPr="007C0383" w:rsidRDefault="007E19CD" w:rsidP="00274DC0">
            <w:pPr>
              <w:spacing w:line="240" w:lineRule="auto"/>
              <w:jc w:val="center"/>
            </w:pPr>
            <w:r w:rsidRPr="007C0383">
              <w:t>...</w:t>
            </w:r>
          </w:p>
        </w:tc>
        <w:tc>
          <w:tcPr>
            <w:tcW w:w="2777" w:type="dxa"/>
            <w:shd w:val="clear" w:color="auto" w:fill="FFFFFF"/>
          </w:tcPr>
          <w:p w:rsidR="007E19CD" w:rsidRPr="007C0383" w:rsidRDefault="007E19CD" w:rsidP="00274DC0">
            <w:pPr>
              <w:spacing w:line="240" w:lineRule="auto"/>
              <w:jc w:val="center"/>
            </w:pPr>
            <w:r w:rsidRPr="007C0383">
              <w:t>...</w:t>
            </w:r>
          </w:p>
        </w:tc>
        <w:tc>
          <w:tcPr>
            <w:tcW w:w="1609" w:type="dxa"/>
            <w:shd w:val="clear" w:color="auto" w:fill="FFFFFF"/>
          </w:tcPr>
          <w:p w:rsidR="007E19CD" w:rsidRPr="007C0383" w:rsidRDefault="007E19CD" w:rsidP="00274DC0">
            <w:pPr>
              <w:spacing w:line="240" w:lineRule="auto"/>
              <w:jc w:val="center"/>
            </w:pPr>
            <w:r w:rsidRPr="007C0383">
              <w:t>...</w:t>
            </w:r>
          </w:p>
        </w:tc>
        <w:tc>
          <w:tcPr>
            <w:tcW w:w="2047" w:type="dxa"/>
            <w:shd w:val="clear" w:color="auto" w:fill="FFFFFF"/>
          </w:tcPr>
          <w:p w:rsidR="007E19CD" w:rsidRPr="007C0383" w:rsidRDefault="007E19CD" w:rsidP="00274DC0">
            <w:pPr>
              <w:spacing w:line="240" w:lineRule="auto"/>
              <w:jc w:val="center"/>
            </w:pPr>
            <w:r w:rsidRPr="007C0383">
              <w:t>...</w:t>
            </w:r>
          </w:p>
        </w:tc>
      </w:tr>
    </w:tbl>
    <w:p w:rsidR="007B18B7" w:rsidRDefault="007B18B7" w:rsidP="007E19CD">
      <w:pPr>
        <w:spacing w:line="240" w:lineRule="auto"/>
      </w:pPr>
    </w:p>
    <w:p w:rsidR="00122210" w:rsidRDefault="00122210" w:rsidP="007E19CD">
      <w:pPr>
        <w:spacing w:line="240" w:lineRule="auto"/>
      </w:pPr>
      <w:r>
        <w:t>Les quantités enlevées sont exprimées en kg.</w:t>
      </w:r>
    </w:p>
    <w:p w:rsidR="00716D03" w:rsidRDefault="00716D03" w:rsidP="007E19CD">
      <w:pPr>
        <w:spacing w:line="240" w:lineRule="auto"/>
      </w:pPr>
    </w:p>
    <w:p w:rsidR="007B18B7" w:rsidRDefault="007B18B7" w:rsidP="007E19CD">
      <w:pPr>
        <w:spacing w:line="240" w:lineRule="auto"/>
      </w:pPr>
    </w:p>
    <w:p w:rsidR="007E19CD" w:rsidRPr="00716D03" w:rsidRDefault="00716D03" w:rsidP="00716D03">
      <w:pPr>
        <w:pStyle w:val="Paragraphedeliste"/>
        <w:numPr>
          <w:ilvl w:val="0"/>
          <w:numId w:val="27"/>
        </w:numPr>
        <w:spacing w:line="240" w:lineRule="auto"/>
        <w:rPr>
          <w:rStyle w:val="Rfrenceintense"/>
          <w:sz w:val="28"/>
          <w:szCs w:val="28"/>
        </w:rPr>
      </w:pPr>
      <w:r w:rsidRPr="00716D03">
        <w:rPr>
          <w:rFonts w:ascii="Arial Black" w:hAnsi="Arial Black"/>
          <w:b/>
          <w:sz w:val="28"/>
          <w:szCs w:val="28"/>
          <w:u w:val="single"/>
        </w:rPr>
        <w:lastRenderedPageBreak/>
        <w:t>Tables</w:t>
      </w:r>
      <w:r w:rsidR="007E19CD" w:rsidRPr="00716D03">
        <w:rPr>
          <w:rFonts w:ascii="Arial Black" w:hAnsi="Arial Black"/>
          <w:b/>
          <w:sz w:val="28"/>
          <w:szCs w:val="28"/>
          <w:u w:val="single"/>
        </w:rPr>
        <w:t xml:space="preserve"> utilisée</w:t>
      </w:r>
      <w:r w:rsidRPr="00716D03">
        <w:rPr>
          <w:rFonts w:ascii="Arial Black" w:hAnsi="Arial Black"/>
          <w:b/>
          <w:sz w:val="28"/>
          <w:szCs w:val="28"/>
          <w:u w:val="single"/>
        </w:rPr>
        <w:t>s</w:t>
      </w:r>
      <w:r w:rsidR="007E19CD" w:rsidRPr="00716D03">
        <w:rPr>
          <w:rFonts w:ascii="Arial Black" w:hAnsi="Arial Black"/>
          <w:b/>
          <w:sz w:val="28"/>
          <w:szCs w:val="28"/>
          <w:u w:val="single"/>
        </w:rPr>
        <w:t xml:space="preserve"> pour la gestion des PAV (extrait)</w:t>
      </w:r>
    </w:p>
    <w:p w:rsidR="007E19CD" w:rsidRPr="007E19CD" w:rsidRDefault="007E19CD" w:rsidP="00792ADC">
      <w:pPr>
        <w:rPr>
          <w:rStyle w:val="Rfrenceintense"/>
          <w:sz w:val="14"/>
          <w:szCs w:val="28"/>
        </w:rPr>
      </w:pPr>
    </w:p>
    <w:p w:rsidR="007E19CD" w:rsidRPr="00C37F03" w:rsidRDefault="007E19CD" w:rsidP="007E19CD">
      <w:pPr>
        <w:spacing w:line="240" w:lineRule="auto"/>
        <w:rPr>
          <w:i/>
        </w:rPr>
      </w:pPr>
      <w:r w:rsidRPr="00C37F03">
        <w:rPr>
          <w:i/>
        </w:rPr>
        <w:t>La modélisation conceptuelle est fournie sous les deux représentations les plus courantes.</w:t>
      </w:r>
    </w:p>
    <w:p w:rsidR="007E19CD" w:rsidRPr="000B422A" w:rsidRDefault="007E19CD" w:rsidP="007E19CD">
      <w:pPr>
        <w:spacing w:line="240" w:lineRule="auto"/>
        <w:rPr>
          <w:sz w:val="16"/>
          <w:szCs w:val="1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70"/>
        <w:gridCol w:w="4716"/>
      </w:tblGrid>
      <w:tr w:rsidR="007E19CD" w:rsidTr="00274DC0">
        <w:tc>
          <w:tcPr>
            <w:tcW w:w="4606" w:type="dxa"/>
          </w:tcPr>
          <w:p w:rsidR="007E19CD" w:rsidRDefault="007E19CD" w:rsidP="00274DC0">
            <w:r w:rsidRPr="00A17144">
              <w:rPr>
                <w:noProof/>
                <w:lang w:eastAsia="fr-FR" w:bidi="ar-SA"/>
              </w:rPr>
              <w:drawing>
                <wp:inline distT="0" distB="0" distL="0" distR="0">
                  <wp:extent cx="2514600" cy="2266950"/>
                  <wp:effectExtent l="19050" t="0" r="0" b="0"/>
                  <wp:docPr id="13" name="Image 11" descr="MCDGestionP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GestionPav.jpg"/>
                          <pic:cNvPicPr/>
                        </pic:nvPicPr>
                        <pic:blipFill>
                          <a:blip r:embed="rId15" cstate="print"/>
                          <a:stretch>
                            <a:fillRect/>
                          </a:stretch>
                        </pic:blipFill>
                        <pic:spPr>
                          <a:xfrm>
                            <a:off x="0" y="0"/>
                            <a:ext cx="2514600" cy="2266950"/>
                          </a:xfrm>
                          <a:prstGeom prst="rect">
                            <a:avLst/>
                          </a:prstGeom>
                        </pic:spPr>
                      </pic:pic>
                    </a:graphicData>
                  </a:graphic>
                </wp:inline>
              </w:drawing>
            </w:r>
          </w:p>
        </w:tc>
        <w:tc>
          <w:tcPr>
            <w:tcW w:w="4606" w:type="dxa"/>
          </w:tcPr>
          <w:p w:rsidR="007E19CD" w:rsidRDefault="007E19CD" w:rsidP="00274DC0">
            <w:r w:rsidRPr="00A17144">
              <w:rPr>
                <w:noProof/>
                <w:lang w:eastAsia="fr-FR" w:bidi="ar-SA"/>
              </w:rPr>
              <w:drawing>
                <wp:inline distT="0" distB="0" distL="0" distR="0">
                  <wp:extent cx="2838450" cy="2499531"/>
                  <wp:effectExtent l="19050" t="0" r="0" b="0"/>
                  <wp:docPr id="14" name="Image 9" descr="UMLGestionPAV.vio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GestionPAV.violet.png"/>
                          <pic:cNvPicPr/>
                        </pic:nvPicPr>
                        <pic:blipFill>
                          <a:blip r:embed="rId16" cstate="print"/>
                          <a:stretch>
                            <a:fillRect/>
                          </a:stretch>
                        </pic:blipFill>
                        <pic:spPr>
                          <a:xfrm>
                            <a:off x="0" y="0"/>
                            <a:ext cx="2838450" cy="2499531"/>
                          </a:xfrm>
                          <a:prstGeom prst="rect">
                            <a:avLst/>
                          </a:prstGeom>
                        </pic:spPr>
                      </pic:pic>
                    </a:graphicData>
                  </a:graphic>
                </wp:inline>
              </w:drawing>
            </w:r>
          </w:p>
        </w:tc>
      </w:tr>
    </w:tbl>
    <w:p w:rsidR="007E19CD" w:rsidRDefault="007E19CD" w:rsidP="007E19CD">
      <w:pPr>
        <w:spacing w:line="240"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19"/>
        <w:gridCol w:w="4606"/>
      </w:tblGrid>
      <w:tr w:rsidR="007E19CD" w:rsidTr="00274DC0">
        <w:tc>
          <w:tcPr>
            <w:tcW w:w="4619" w:type="dxa"/>
          </w:tcPr>
          <w:tbl>
            <w:tblPr>
              <w:tblW w:w="4318" w:type="dxa"/>
              <w:tblCellSpacing w:w="0" w:type="dxa"/>
              <w:tblInd w:w="69"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15" w:type="dxa"/>
                <w:left w:w="15" w:type="dxa"/>
                <w:bottom w:w="15" w:type="dxa"/>
                <w:right w:w="15" w:type="dxa"/>
              </w:tblCellMar>
              <w:tblLook w:val="0000"/>
            </w:tblPr>
            <w:tblGrid>
              <w:gridCol w:w="670"/>
              <w:gridCol w:w="2655"/>
              <w:gridCol w:w="993"/>
            </w:tblGrid>
            <w:tr w:rsidR="007E19CD" w:rsidRPr="007C0383" w:rsidTr="00274DC0">
              <w:trPr>
                <w:trHeight w:hRule="exact" w:val="284"/>
                <w:tblHeader/>
                <w:tblCellSpacing w:w="0" w:type="dxa"/>
              </w:trPr>
              <w:tc>
                <w:tcPr>
                  <w:tcW w:w="4318" w:type="dxa"/>
                  <w:gridSpan w:val="3"/>
                  <w:shd w:val="clear" w:color="auto" w:fill="FFFFFF"/>
                  <w:vAlign w:val="center"/>
                </w:tcPr>
                <w:p w:rsidR="007E19CD" w:rsidRPr="007C0383" w:rsidRDefault="007E19CD" w:rsidP="00274DC0">
                  <w:pPr>
                    <w:spacing w:line="240" w:lineRule="auto"/>
                  </w:pPr>
                  <w:r w:rsidRPr="007C0383">
                    <w:t xml:space="preserve">Table </w:t>
                  </w:r>
                  <w:proofErr w:type="spellStart"/>
                  <w:r w:rsidRPr="00CD3482">
                    <w:rPr>
                      <w:b/>
                    </w:rPr>
                    <w:t>TypePAV</w:t>
                  </w:r>
                  <w:proofErr w:type="spellEnd"/>
                </w:p>
              </w:tc>
            </w:tr>
            <w:tr w:rsidR="007E19CD" w:rsidRPr="007C0383" w:rsidTr="00274DC0">
              <w:trPr>
                <w:trHeight w:val="334"/>
                <w:tblHeader/>
                <w:tblCellSpacing w:w="0" w:type="dxa"/>
              </w:trPr>
              <w:tc>
                <w:tcPr>
                  <w:tcW w:w="670" w:type="dxa"/>
                  <w:shd w:val="clear" w:color="auto" w:fill="C0C0C0"/>
                  <w:vAlign w:val="center"/>
                </w:tcPr>
                <w:p w:rsidR="007E19CD" w:rsidRPr="00EB113C" w:rsidRDefault="007E19CD" w:rsidP="00274DC0">
                  <w:pPr>
                    <w:spacing w:line="240" w:lineRule="auto"/>
                    <w:rPr>
                      <w:b/>
                      <w:u w:val="single"/>
                    </w:rPr>
                  </w:pPr>
                  <w:r w:rsidRPr="00EB113C">
                    <w:rPr>
                      <w:b/>
                      <w:u w:val="single"/>
                    </w:rPr>
                    <w:t>code</w:t>
                  </w:r>
                </w:p>
              </w:tc>
              <w:tc>
                <w:tcPr>
                  <w:tcW w:w="2655" w:type="dxa"/>
                  <w:shd w:val="clear" w:color="auto" w:fill="C0C0C0"/>
                  <w:vAlign w:val="center"/>
                </w:tcPr>
                <w:p w:rsidR="007E19CD" w:rsidRPr="007C0383" w:rsidRDefault="007E19CD" w:rsidP="00274DC0">
                  <w:pPr>
                    <w:spacing w:line="240" w:lineRule="auto"/>
                  </w:pPr>
                  <w:r w:rsidRPr="007C0383">
                    <w:t>libelle</w:t>
                  </w:r>
                </w:p>
              </w:tc>
              <w:tc>
                <w:tcPr>
                  <w:tcW w:w="993" w:type="dxa"/>
                  <w:shd w:val="clear" w:color="auto" w:fill="C0C0C0"/>
                  <w:vAlign w:val="center"/>
                </w:tcPr>
                <w:p w:rsidR="007E19CD" w:rsidRPr="007C0383" w:rsidRDefault="007E19CD" w:rsidP="00274DC0">
                  <w:pPr>
                    <w:spacing w:line="240" w:lineRule="auto"/>
                  </w:pPr>
                  <w:r w:rsidRPr="007C0383">
                    <w:t>couleur</w:t>
                  </w:r>
                </w:p>
              </w:tc>
            </w:tr>
            <w:tr w:rsidR="007E19CD" w:rsidRPr="007C0383" w:rsidTr="00274DC0">
              <w:trPr>
                <w:trHeight w:hRule="exact" w:val="284"/>
                <w:tblCellSpacing w:w="0" w:type="dxa"/>
              </w:trPr>
              <w:tc>
                <w:tcPr>
                  <w:tcW w:w="670" w:type="dxa"/>
                  <w:shd w:val="clear" w:color="auto" w:fill="FFFFFF"/>
                </w:tcPr>
                <w:p w:rsidR="007E19CD" w:rsidRPr="007C0383" w:rsidRDefault="007E19CD" w:rsidP="00274DC0">
                  <w:pPr>
                    <w:spacing w:line="240" w:lineRule="auto"/>
                  </w:pPr>
                  <w:r w:rsidRPr="007C0383">
                    <w:t>VT</w:t>
                  </w:r>
                </w:p>
              </w:tc>
              <w:tc>
                <w:tcPr>
                  <w:tcW w:w="2655" w:type="dxa"/>
                  <w:shd w:val="clear" w:color="auto" w:fill="FFFFFF"/>
                </w:tcPr>
                <w:p w:rsidR="007E19CD" w:rsidRPr="007C0383" w:rsidRDefault="007E19CD" w:rsidP="00274DC0">
                  <w:pPr>
                    <w:spacing w:line="240" w:lineRule="auto"/>
                  </w:pPr>
                  <w:r w:rsidRPr="007C0383">
                    <w:t>vêtement</w:t>
                  </w:r>
                </w:p>
              </w:tc>
              <w:tc>
                <w:tcPr>
                  <w:tcW w:w="993" w:type="dxa"/>
                  <w:shd w:val="clear" w:color="auto" w:fill="FFFFFF"/>
                </w:tcPr>
                <w:p w:rsidR="007E19CD" w:rsidRPr="007C0383" w:rsidRDefault="007E19CD" w:rsidP="00274DC0">
                  <w:pPr>
                    <w:spacing w:line="240" w:lineRule="auto"/>
                  </w:pPr>
                  <w:r w:rsidRPr="007C0383">
                    <w:t>orange</w:t>
                  </w:r>
                </w:p>
              </w:tc>
            </w:tr>
            <w:tr w:rsidR="007E19CD" w:rsidRPr="007C0383" w:rsidTr="00274DC0">
              <w:trPr>
                <w:trHeight w:hRule="exact" w:val="284"/>
                <w:tblCellSpacing w:w="0" w:type="dxa"/>
              </w:trPr>
              <w:tc>
                <w:tcPr>
                  <w:tcW w:w="670" w:type="dxa"/>
                  <w:shd w:val="clear" w:color="auto" w:fill="FFFFFF"/>
                </w:tcPr>
                <w:p w:rsidR="007E19CD" w:rsidRPr="007C0383" w:rsidRDefault="007E19CD" w:rsidP="00274DC0">
                  <w:pPr>
                    <w:spacing w:line="240" w:lineRule="auto"/>
                  </w:pPr>
                  <w:r>
                    <w:t>EPAA</w:t>
                  </w:r>
                </w:p>
              </w:tc>
              <w:tc>
                <w:tcPr>
                  <w:tcW w:w="2655" w:type="dxa"/>
                  <w:shd w:val="clear" w:color="auto" w:fill="FFFFFF"/>
                </w:tcPr>
                <w:p w:rsidR="007E19CD" w:rsidRPr="007C0383" w:rsidRDefault="007E19CD" w:rsidP="00274DC0">
                  <w:pPr>
                    <w:spacing w:line="240" w:lineRule="auto"/>
                  </w:pPr>
                  <w:r>
                    <w:t>Emballage plastique et acier</w:t>
                  </w:r>
                </w:p>
              </w:tc>
              <w:tc>
                <w:tcPr>
                  <w:tcW w:w="993" w:type="dxa"/>
                  <w:shd w:val="clear" w:color="auto" w:fill="FFFFFF"/>
                </w:tcPr>
                <w:p w:rsidR="007E19CD" w:rsidRPr="007C0383" w:rsidRDefault="007E19CD" w:rsidP="00274DC0">
                  <w:pPr>
                    <w:spacing w:line="240" w:lineRule="auto"/>
                  </w:pPr>
                  <w:r>
                    <w:t>bleu</w:t>
                  </w:r>
                </w:p>
              </w:tc>
            </w:tr>
            <w:tr w:rsidR="007E19CD" w:rsidRPr="007C0383" w:rsidTr="00274DC0">
              <w:trPr>
                <w:trHeight w:hRule="exact" w:val="284"/>
                <w:tblCellSpacing w:w="0" w:type="dxa"/>
              </w:trPr>
              <w:tc>
                <w:tcPr>
                  <w:tcW w:w="670" w:type="dxa"/>
                  <w:shd w:val="clear" w:color="auto" w:fill="FFFFFF"/>
                </w:tcPr>
                <w:p w:rsidR="007E19CD" w:rsidRPr="007C0383" w:rsidRDefault="007E19CD" w:rsidP="00274DC0">
                  <w:pPr>
                    <w:spacing w:line="240" w:lineRule="auto"/>
                  </w:pPr>
                  <w:r>
                    <w:t>…</w:t>
                  </w:r>
                </w:p>
              </w:tc>
              <w:tc>
                <w:tcPr>
                  <w:tcW w:w="2655" w:type="dxa"/>
                  <w:shd w:val="clear" w:color="auto" w:fill="FFFFFF"/>
                </w:tcPr>
                <w:p w:rsidR="007E19CD" w:rsidRPr="007C0383" w:rsidRDefault="007E19CD" w:rsidP="00274DC0">
                  <w:pPr>
                    <w:spacing w:line="240" w:lineRule="auto"/>
                  </w:pPr>
                  <w:r>
                    <w:t>…</w:t>
                  </w:r>
                </w:p>
              </w:tc>
              <w:tc>
                <w:tcPr>
                  <w:tcW w:w="993" w:type="dxa"/>
                  <w:shd w:val="clear" w:color="auto" w:fill="FFFFFF"/>
                </w:tcPr>
                <w:p w:rsidR="007E19CD" w:rsidRPr="007C0383" w:rsidRDefault="007E19CD" w:rsidP="00274DC0">
                  <w:pPr>
                    <w:spacing w:line="240" w:lineRule="auto"/>
                  </w:pPr>
                  <w:r>
                    <w:t>…</w:t>
                  </w:r>
                </w:p>
              </w:tc>
            </w:tr>
          </w:tbl>
          <w:p w:rsidR="007E19CD" w:rsidRDefault="007E19CD" w:rsidP="00274DC0"/>
        </w:tc>
        <w:tc>
          <w:tcPr>
            <w:tcW w:w="4606" w:type="dxa"/>
          </w:tcPr>
          <w:tbl>
            <w:tblPr>
              <w:tblW w:w="0" w:type="auto"/>
              <w:tblCellSpacing w:w="0" w:type="dxa"/>
              <w:tblInd w:w="15"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15" w:type="dxa"/>
                <w:left w:w="15" w:type="dxa"/>
                <w:bottom w:w="15" w:type="dxa"/>
                <w:right w:w="15" w:type="dxa"/>
              </w:tblCellMar>
              <w:tblLook w:val="0000"/>
            </w:tblPr>
            <w:tblGrid>
              <w:gridCol w:w="866"/>
              <w:gridCol w:w="1417"/>
              <w:gridCol w:w="1560"/>
            </w:tblGrid>
            <w:tr w:rsidR="007E19CD" w:rsidRPr="007C0383" w:rsidTr="00274DC0">
              <w:trPr>
                <w:trHeight w:hRule="exact" w:val="284"/>
                <w:tblHeader/>
                <w:tblCellSpacing w:w="0" w:type="dxa"/>
              </w:trPr>
              <w:tc>
                <w:tcPr>
                  <w:tcW w:w="3843" w:type="dxa"/>
                  <w:gridSpan w:val="3"/>
                  <w:shd w:val="clear" w:color="auto" w:fill="FFFFFF"/>
                  <w:vAlign w:val="center"/>
                </w:tcPr>
                <w:p w:rsidR="007E19CD" w:rsidRPr="007C0383" w:rsidRDefault="007E19CD" w:rsidP="00274DC0">
                  <w:pPr>
                    <w:spacing w:line="240" w:lineRule="auto"/>
                  </w:pPr>
                  <w:r w:rsidRPr="007C0383">
                    <w:t xml:space="preserve">Table </w:t>
                  </w:r>
                  <w:proofErr w:type="spellStart"/>
                  <w:r w:rsidRPr="00CD3482">
                    <w:rPr>
                      <w:b/>
                    </w:rPr>
                    <w:t>TypeDechetPAV</w:t>
                  </w:r>
                  <w:proofErr w:type="spellEnd"/>
                </w:p>
              </w:tc>
            </w:tr>
            <w:tr w:rsidR="007E19CD" w:rsidRPr="007C0383" w:rsidTr="00274DC0">
              <w:trPr>
                <w:tblHeader/>
                <w:tblCellSpacing w:w="0" w:type="dxa"/>
              </w:trPr>
              <w:tc>
                <w:tcPr>
                  <w:tcW w:w="866" w:type="dxa"/>
                  <w:shd w:val="clear" w:color="auto" w:fill="C0C0C0"/>
                  <w:vAlign w:val="center"/>
                </w:tcPr>
                <w:p w:rsidR="007E19CD" w:rsidRPr="00EB113C" w:rsidRDefault="007E19CD" w:rsidP="00274DC0">
                  <w:pPr>
                    <w:spacing w:line="240" w:lineRule="auto"/>
                    <w:rPr>
                      <w:b/>
                      <w:u w:val="single"/>
                    </w:rPr>
                  </w:pPr>
                  <w:r>
                    <w:rPr>
                      <w:b/>
                      <w:u w:val="single"/>
                    </w:rPr>
                    <w:t>c</w:t>
                  </w:r>
                  <w:r w:rsidRPr="00EB113C">
                    <w:rPr>
                      <w:b/>
                      <w:u w:val="single"/>
                    </w:rPr>
                    <w:t>ode</w:t>
                  </w:r>
                </w:p>
              </w:tc>
              <w:tc>
                <w:tcPr>
                  <w:tcW w:w="1417" w:type="dxa"/>
                  <w:shd w:val="clear" w:color="auto" w:fill="C0C0C0"/>
                  <w:vAlign w:val="center"/>
                </w:tcPr>
                <w:p w:rsidR="007E19CD" w:rsidRPr="007C0383" w:rsidRDefault="007E19CD" w:rsidP="00274DC0">
                  <w:pPr>
                    <w:spacing w:line="240" w:lineRule="auto"/>
                  </w:pPr>
                  <w:r w:rsidRPr="007C0383">
                    <w:t>libelle</w:t>
                  </w:r>
                </w:p>
              </w:tc>
              <w:tc>
                <w:tcPr>
                  <w:tcW w:w="1560" w:type="dxa"/>
                  <w:shd w:val="clear" w:color="auto" w:fill="C0C0C0"/>
                  <w:vAlign w:val="center"/>
                </w:tcPr>
                <w:p w:rsidR="007E19CD" w:rsidRPr="007C0383" w:rsidRDefault="007E19CD" w:rsidP="00274DC0">
                  <w:pPr>
                    <w:spacing w:line="240" w:lineRule="auto"/>
                  </w:pPr>
                  <w:proofErr w:type="spellStart"/>
                  <w:r w:rsidRPr="007C0383">
                    <w:t>codeTypePav</w:t>
                  </w:r>
                  <w:proofErr w:type="spellEnd"/>
                </w:p>
              </w:tc>
            </w:tr>
            <w:tr w:rsidR="007E19CD" w:rsidRPr="007C0383" w:rsidTr="00274DC0">
              <w:trPr>
                <w:trHeight w:hRule="exact" w:val="284"/>
                <w:tblCellSpacing w:w="0" w:type="dxa"/>
              </w:trPr>
              <w:tc>
                <w:tcPr>
                  <w:tcW w:w="866" w:type="dxa"/>
                  <w:shd w:val="clear" w:color="auto" w:fill="FFFFFF"/>
                </w:tcPr>
                <w:p w:rsidR="007E19CD" w:rsidRPr="007C0383" w:rsidRDefault="007E19CD" w:rsidP="00274DC0">
                  <w:pPr>
                    <w:spacing w:line="240" w:lineRule="auto"/>
                  </w:pPr>
                  <w:proofErr w:type="spellStart"/>
                  <w:r w:rsidRPr="007C0383">
                    <w:t>Vet</w:t>
                  </w:r>
                  <w:proofErr w:type="spellEnd"/>
                </w:p>
              </w:tc>
              <w:tc>
                <w:tcPr>
                  <w:tcW w:w="1417" w:type="dxa"/>
                  <w:shd w:val="clear" w:color="auto" w:fill="FFFFFF"/>
                </w:tcPr>
                <w:p w:rsidR="007E19CD" w:rsidRPr="007C0383" w:rsidRDefault="007E19CD" w:rsidP="00274DC0">
                  <w:pPr>
                    <w:spacing w:line="240" w:lineRule="auto"/>
                  </w:pPr>
                  <w:r w:rsidRPr="007C0383">
                    <w:t>vêtements</w:t>
                  </w:r>
                </w:p>
              </w:tc>
              <w:tc>
                <w:tcPr>
                  <w:tcW w:w="1560" w:type="dxa"/>
                  <w:shd w:val="clear" w:color="auto" w:fill="FFFFFF"/>
                </w:tcPr>
                <w:p w:rsidR="007E19CD" w:rsidRPr="007C0383" w:rsidRDefault="007E19CD" w:rsidP="00274DC0">
                  <w:pPr>
                    <w:spacing w:line="240" w:lineRule="auto"/>
                  </w:pPr>
                  <w:r w:rsidRPr="007C0383">
                    <w:t>VT</w:t>
                  </w:r>
                </w:p>
              </w:tc>
            </w:tr>
            <w:tr w:rsidR="007E19CD" w:rsidRPr="007C0383" w:rsidTr="00274DC0">
              <w:trPr>
                <w:trHeight w:hRule="exact" w:val="284"/>
                <w:tblCellSpacing w:w="0" w:type="dxa"/>
              </w:trPr>
              <w:tc>
                <w:tcPr>
                  <w:tcW w:w="866" w:type="dxa"/>
                  <w:shd w:val="clear" w:color="auto" w:fill="FFFFFF"/>
                </w:tcPr>
                <w:p w:rsidR="007E19CD" w:rsidRPr="007C0383" w:rsidRDefault="007E19CD" w:rsidP="00274DC0">
                  <w:pPr>
                    <w:spacing w:line="240" w:lineRule="auto"/>
                  </w:pPr>
                  <w:proofErr w:type="spellStart"/>
                  <w:r>
                    <w:t>Ac</w:t>
                  </w:r>
                  <w:proofErr w:type="spellEnd"/>
                </w:p>
              </w:tc>
              <w:tc>
                <w:tcPr>
                  <w:tcW w:w="1417" w:type="dxa"/>
                  <w:shd w:val="clear" w:color="auto" w:fill="FFFFFF"/>
                </w:tcPr>
                <w:p w:rsidR="007E19CD" w:rsidRPr="007C0383" w:rsidRDefault="007E19CD" w:rsidP="00274DC0">
                  <w:pPr>
                    <w:spacing w:line="240" w:lineRule="auto"/>
                  </w:pPr>
                  <w:r>
                    <w:t>acier</w:t>
                  </w:r>
                </w:p>
              </w:tc>
              <w:tc>
                <w:tcPr>
                  <w:tcW w:w="1560" w:type="dxa"/>
                  <w:shd w:val="clear" w:color="auto" w:fill="FFFFFF"/>
                </w:tcPr>
                <w:p w:rsidR="007E19CD" w:rsidRPr="007C0383" w:rsidRDefault="007E19CD" w:rsidP="00274DC0">
                  <w:pPr>
                    <w:spacing w:line="240" w:lineRule="auto"/>
                  </w:pPr>
                  <w:r>
                    <w:t>EPAA</w:t>
                  </w:r>
                </w:p>
              </w:tc>
            </w:tr>
            <w:tr w:rsidR="007E19CD" w:rsidRPr="007C0383" w:rsidTr="00274DC0">
              <w:trPr>
                <w:trHeight w:hRule="exact" w:val="284"/>
                <w:tblCellSpacing w:w="0" w:type="dxa"/>
              </w:trPr>
              <w:tc>
                <w:tcPr>
                  <w:tcW w:w="866" w:type="dxa"/>
                  <w:shd w:val="clear" w:color="auto" w:fill="FFFFFF"/>
                </w:tcPr>
                <w:p w:rsidR="007E19CD" w:rsidRPr="007C0383" w:rsidRDefault="007E19CD" w:rsidP="00274DC0">
                  <w:pPr>
                    <w:spacing w:line="240" w:lineRule="auto"/>
                  </w:pPr>
                  <w:r w:rsidRPr="007C0383">
                    <w:t>Pla</w:t>
                  </w:r>
                </w:p>
              </w:tc>
              <w:tc>
                <w:tcPr>
                  <w:tcW w:w="1417" w:type="dxa"/>
                  <w:shd w:val="clear" w:color="auto" w:fill="FFFFFF"/>
                </w:tcPr>
                <w:p w:rsidR="007E19CD" w:rsidRPr="007C0383" w:rsidRDefault="007E19CD" w:rsidP="00274DC0">
                  <w:pPr>
                    <w:spacing w:line="240" w:lineRule="auto"/>
                  </w:pPr>
                  <w:r w:rsidRPr="007C0383">
                    <w:t>plastique</w:t>
                  </w:r>
                </w:p>
              </w:tc>
              <w:tc>
                <w:tcPr>
                  <w:tcW w:w="1560" w:type="dxa"/>
                  <w:shd w:val="clear" w:color="auto" w:fill="FFFFFF"/>
                </w:tcPr>
                <w:p w:rsidR="007E19CD" w:rsidRPr="007C0383" w:rsidRDefault="007E19CD" w:rsidP="00274DC0">
                  <w:pPr>
                    <w:spacing w:line="240" w:lineRule="auto"/>
                  </w:pPr>
                  <w:r w:rsidRPr="007C0383">
                    <w:t>EPAA</w:t>
                  </w:r>
                </w:p>
              </w:tc>
            </w:tr>
            <w:tr w:rsidR="007E19CD" w:rsidRPr="007C0383" w:rsidTr="00274DC0">
              <w:trPr>
                <w:trHeight w:hRule="exact" w:val="284"/>
                <w:tblCellSpacing w:w="0" w:type="dxa"/>
              </w:trPr>
              <w:tc>
                <w:tcPr>
                  <w:tcW w:w="866" w:type="dxa"/>
                  <w:shd w:val="clear" w:color="auto" w:fill="FFFFFF"/>
                </w:tcPr>
                <w:p w:rsidR="007E19CD" w:rsidRPr="007C0383" w:rsidRDefault="007E19CD" w:rsidP="00274DC0">
                  <w:pPr>
                    <w:spacing w:line="240" w:lineRule="auto"/>
                  </w:pPr>
                  <w:r>
                    <w:t>…</w:t>
                  </w:r>
                </w:p>
              </w:tc>
              <w:tc>
                <w:tcPr>
                  <w:tcW w:w="1417" w:type="dxa"/>
                  <w:shd w:val="clear" w:color="auto" w:fill="FFFFFF"/>
                </w:tcPr>
                <w:p w:rsidR="007E19CD" w:rsidRPr="007C0383" w:rsidRDefault="007E19CD" w:rsidP="00274DC0">
                  <w:pPr>
                    <w:spacing w:line="240" w:lineRule="auto"/>
                  </w:pPr>
                  <w:r>
                    <w:t>…</w:t>
                  </w:r>
                </w:p>
              </w:tc>
              <w:tc>
                <w:tcPr>
                  <w:tcW w:w="1560" w:type="dxa"/>
                  <w:shd w:val="clear" w:color="auto" w:fill="FFFFFF"/>
                </w:tcPr>
                <w:p w:rsidR="007E19CD" w:rsidRPr="007C0383" w:rsidRDefault="007E19CD" w:rsidP="00274DC0">
                  <w:pPr>
                    <w:spacing w:line="240" w:lineRule="auto"/>
                  </w:pPr>
                  <w:r>
                    <w:t>…</w:t>
                  </w:r>
                </w:p>
              </w:tc>
            </w:tr>
          </w:tbl>
          <w:p w:rsidR="007E19CD" w:rsidRDefault="007E19CD" w:rsidP="00274DC0"/>
        </w:tc>
      </w:tr>
    </w:tbl>
    <w:p w:rsidR="007E19CD" w:rsidRPr="007E19CD" w:rsidRDefault="007E19CD" w:rsidP="007E19CD">
      <w:pPr>
        <w:spacing w:line="240" w:lineRule="auto"/>
        <w:rPr>
          <w:sz w:val="14"/>
        </w:rPr>
      </w:pPr>
    </w:p>
    <w:tbl>
      <w:tblPr>
        <w:tblW w:w="0" w:type="auto"/>
        <w:tblCellSpacing w:w="0" w:type="dxa"/>
        <w:tblInd w:w="36"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tblCellMar>
          <w:top w:w="15" w:type="dxa"/>
          <w:left w:w="15" w:type="dxa"/>
          <w:bottom w:w="15" w:type="dxa"/>
          <w:right w:w="15" w:type="dxa"/>
        </w:tblCellMar>
        <w:tblLook w:val="0000"/>
      </w:tblPr>
      <w:tblGrid>
        <w:gridCol w:w="631"/>
        <w:gridCol w:w="1197"/>
        <w:gridCol w:w="1394"/>
        <w:gridCol w:w="1083"/>
        <w:gridCol w:w="3698"/>
      </w:tblGrid>
      <w:tr w:rsidR="007E19CD" w:rsidRPr="007C0383" w:rsidTr="00274DC0">
        <w:trPr>
          <w:trHeight w:hRule="exact" w:val="284"/>
          <w:tblHeader/>
          <w:tblCellSpacing w:w="0" w:type="dxa"/>
        </w:trPr>
        <w:tc>
          <w:tcPr>
            <w:tcW w:w="8000" w:type="dxa"/>
            <w:gridSpan w:val="5"/>
            <w:shd w:val="clear" w:color="auto" w:fill="FFFFFF"/>
            <w:vAlign w:val="center"/>
          </w:tcPr>
          <w:p w:rsidR="007E19CD" w:rsidRPr="007C0383" w:rsidRDefault="007E19CD" w:rsidP="00274DC0">
            <w:pPr>
              <w:spacing w:line="240" w:lineRule="auto"/>
            </w:pPr>
            <w:r w:rsidRPr="007C0383">
              <w:t xml:space="preserve">Table </w:t>
            </w:r>
            <w:r w:rsidRPr="00CD3482">
              <w:rPr>
                <w:b/>
              </w:rPr>
              <w:t>Commune</w:t>
            </w:r>
          </w:p>
        </w:tc>
      </w:tr>
      <w:tr w:rsidR="007E19CD" w:rsidRPr="007C0383" w:rsidTr="00274DC0">
        <w:trPr>
          <w:tblHeader/>
          <w:tblCellSpacing w:w="0" w:type="dxa"/>
        </w:trPr>
        <w:tc>
          <w:tcPr>
            <w:tcW w:w="631" w:type="dxa"/>
            <w:shd w:val="clear" w:color="auto" w:fill="C0C0C0"/>
            <w:vAlign w:val="center"/>
          </w:tcPr>
          <w:p w:rsidR="007E19CD" w:rsidRPr="00EB113C" w:rsidRDefault="007E19CD" w:rsidP="00274DC0">
            <w:pPr>
              <w:spacing w:line="240" w:lineRule="auto"/>
              <w:rPr>
                <w:b/>
                <w:u w:val="single"/>
              </w:rPr>
            </w:pPr>
            <w:r w:rsidRPr="00EB113C">
              <w:rPr>
                <w:b/>
                <w:u w:val="single"/>
              </w:rPr>
              <w:t>code</w:t>
            </w:r>
          </w:p>
        </w:tc>
        <w:tc>
          <w:tcPr>
            <w:tcW w:w="1194" w:type="dxa"/>
            <w:shd w:val="clear" w:color="auto" w:fill="C0C0C0"/>
          </w:tcPr>
          <w:p w:rsidR="007E19CD" w:rsidRPr="007C0383" w:rsidRDefault="007E19CD" w:rsidP="00274DC0">
            <w:pPr>
              <w:spacing w:line="240" w:lineRule="auto"/>
            </w:pPr>
            <w:r w:rsidRPr="007C0383">
              <w:t>nom</w:t>
            </w:r>
          </w:p>
        </w:tc>
        <w:tc>
          <w:tcPr>
            <w:tcW w:w="1394" w:type="dxa"/>
            <w:shd w:val="clear" w:color="auto" w:fill="C0C0C0"/>
          </w:tcPr>
          <w:p w:rsidR="007E19CD" w:rsidRPr="007C0383" w:rsidRDefault="007E19CD" w:rsidP="00274DC0">
            <w:pPr>
              <w:spacing w:line="240" w:lineRule="auto"/>
            </w:pPr>
            <w:r w:rsidRPr="007C0383">
              <w:t>population</w:t>
            </w:r>
          </w:p>
        </w:tc>
        <w:tc>
          <w:tcPr>
            <w:tcW w:w="1083" w:type="dxa"/>
            <w:shd w:val="clear" w:color="auto" w:fill="C0C0C0"/>
            <w:vAlign w:val="center"/>
          </w:tcPr>
          <w:p w:rsidR="007E19CD" w:rsidRPr="007C0383" w:rsidRDefault="007E19CD" w:rsidP="00274DC0">
            <w:pPr>
              <w:spacing w:line="240" w:lineRule="auto"/>
            </w:pPr>
            <w:proofErr w:type="spellStart"/>
            <w:r w:rsidRPr="007C0383">
              <w:t>nbFoyers</w:t>
            </w:r>
            <w:proofErr w:type="spellEnd"/>
          </w:p>
        </w:tc>
        <w:tc>
          <w:tcPr>
            <w:tcW w:w="3698" w:type="dxa"/>
            <w:shd w:val="clear" w:color="auto" w:fill="C0C0C0"/>
            <w:vAlign w:val="center"/>
          </w:tcPr>
          <w:p w:rsidR="007E19CD" w:rsidRPr="007C0383" w:rsidRDefault="007E19CD" w:rsidP="00274DC0">
            <w:pPr>
              <w:spacing w:line="240" w:lineRule="auto"/>
            </w:pPr>
            <w:proofErr w:type="spellStart"/>
            <w:r w:rsidRPr="007C0383">
              <w:t>communauteCommunes</w:t>
            </w:r>
            <w:proofErr w:type="spellEnd"/>
          </w:p>
        </w:tc>
      </w:tr>
      <w:tr w:rsidR="007E19CD" w:rsidRPr="007C0383" w:rsidTr="00274DC0">
        <w:trPr>
          <w:trHeight w:hRule="exact" w:val="284"/>
          <w:tblCellSpacing w:w="0" w:type="dxa"/>
        </w:trPr>
        <w:tc>
          <w:tcPr>
            <w:tcW w:w="631" w:type="dxa"/>
            <w:shd w:val="clear" w:color="auto" w:fill="FFFFFF"/>
          </w:tcPr>
          <w:p w:rsidR="007E19CD" w:rsidRPr="007C0383" w:rsidRDefault="007E19CD" w:rsidP="00274DC0">
            <w:pPr>
              <w:spacing w:line="240" w:lineRule="auto"/>
            </w:pPr>
            <w:r w:rsidRPr="007C0383">
              <w:t>C12</w:t>
            </w:r>
          </w:p>
        </w:tc>
        <w:tc>
          <w:tcPr>
            <w:tcW w:w="1194" w:type="dxa"/>
            <w:shd w:val="clear" w:color="auto" w:fill="FFFFFF"/>
          </w:tcPr>
          <w:p w:rsidR="007E19CD" w:rsidRPr="007C0383" w:rsidRDefault="007E19CD" w:rsidP="00274DC0">
            <w:pPr>
              <w:spacing w:line="240" w:lineRule="auto"/>
            </w:pPr>
            <w:r w:rsidRPr="007C0383">
              <w:t>DAIGNAC</w:t>
            </w:r>
          </w:p>
        </w:tc>
        <w:tc>
          <w:tcPr>
            <w:tcW w:w="1394" w:type="dxa"/>
            <w:shd w:val="clear" w:color="auto" w:fill="FFFFFF"/>
          </w:tcPr>
          <w:p w:rsidR="007E19CD" w:rsidRPr="007C0383" w:rsidRDefault="007E19CD" w:rsidP="00274DC0">
            <w:pPr>
              <w:spacing w:line="240" w:lineRule="auto"/>
            </w:pPr>
            <w:r w:rsidRPr="007C0383">
              <w:t>367</w:t>
            </w:r>
          </w:p>
        </w:tc>
        <w:tc>
          <w:tcPr>
            <w:tcW w:w="1083" w:type="dxa"/>
            <w:shd w:val="clear" w:color="auto" w:fill="FFFFFF"/>
          </w:tcPr>
          <w:p w:rsidR="007E19CD" w:rsidRPr="007C0383" w:rsidRDefault="007E19CD" w:rsidP="00274DC0">
            <w:pPr>
              <w:spacing w:line="240" w:lineRule="auto"/>
            </w:pPr>
            <w:r w:rsidRPr="007C0383">
              <w:t>136</w:t>
            </w:r>
          </w:p>
        </w:tc>
        <w:tc>
          <w:tcPr>
            <w:tcW w:w="3698" w:type="dxa"/>
            <w:shd w:val="clear" w:color="auto" w:fill="FFFFFF"/>
          </w:tcPr>
          <w:p w:rsidR="007E19CD" w:rsidRPr="007C0383" w:rsidRDefault="007E19CD" w:rsidP="00274DC0">
            <w:pPr>
              <w:spacing w:line="240" w:lineRule="auto"/>
            </w:pPr>
            <w:r w:rsidRPr="007C0383">
              <w:t>DE L’ENTRE DEUX MERS OUEST</w:t>
            </w:r>
          </w:p>
        </w:tc>
      </w:tr>
      <w:tr w:rsidR="007E19CD" w:rsidRPr="007C0383" w:rsidTr="00274DC0">
        <w:trPr>
          <w:trHeight w:hRule="exact" w:val="284"/>
          <w:tblCellSpacing w:w="0" w:type="dxa"/>
        </w:trPr>
        <w:tc>
          <w:tcPr>
            <w:tcW w:w="631" w:type="dxa"/>
            <w:shd w:val="clear" w:color="auto" w:fill="FFFFFF"/>
          </w:tcPr>
          <w:p w:rsidR="007E19CD" w:rsidRPr="007C0383" w:rsidRDefault="007E19CD" w:rsidP="00274DC0">
            <w:pPr>
              <w:spacing w:line="240" w:lineRule="auto"/>
            </w:pPr>
            <w:r w:rsidRPr="007C0383">
              <w:t>C13</w:t>
            </w:r>
          </w:p>
        </w:tc>
        <w:tc>
          <w:tcPr>
            <w:tcW w:w="1194" w:type="dxa"/>
            <w:shd w:val="clear" w:color="auto" w:fill="FFFFFF"/>
          </w:tcPr>
          <w:p w:rsidR="007E19CD" w:rsidRPr="007C0383" w:rsidRDefault="007E19CD" w:rsidP="00274DC0">
            <w:pPr>
              <w:spacing w:line="240" w:lineRule="auto"/>
            </w:pPr>
            <w:r w:rsidRPr="007C0383">
              <w:t>DARDENAC</w:t>
            </w:r>
          </w:p>
        </w:tc>
        <w:tc>
          <w:tcPr>
            <w:tcW w:w="1394" w:type="dxa"/>
            <w:shd w:val="clear" w:color="auto" w:fill="FFFFFF"/>
          </w:tcPr>
          <w:p w:rsidR="007E19CD" w:rsidRPr="007C0383" w:rsidRDefault="007E19CD" w:rsidP="00274DC0">
            <w:pPr>
              <w:spacing w:line="240" w:lineRule="auto"/>
            </w:pPr>
            <w:r w:rsidRPr="007C0383">
              <w:t>91</w:t>
            </w:r>
          </w:p>
        </w:tc>
        <w:tc>
          <w:tcPr>
            <w:tcW w:w="1083" w:type="dxa"/>
            <w:shd w:val="clear" w:color="auto" w:fill="FFFFFF"/>
          </w:tcPr>
          <w:p w:rsidR="007E19CD" w:rsidRPr="007C0383" w:rsidRDefault="007E19CD" w:rsidP="00274DC0">
            <w:pPr>
              <w:spacing w:line="240" w:lineRule="auto"/>
            </w:pPr>
            <w:r w:rsidRPr="007C0383">
              <w:t>34</w:t>
            </w:r>
          </w:p>
        </w:tc>
        <w:tc>
          <w:tcPr>
            <w:tcW w:w="3698" w:type="dxa"/>
            <w:shd w:val="clear" w:color="auto" w:fill="FFFFFF"/>
          </w:tcPr>
          <w:p w:rsidR="007E19CD" w:rsidRPr="007C0383" w:rsidRDefault="007E19CD" w:rsidP="00274DC0">
            <w:pPr>
              <w:spacing w:line="240" w:lineRule="auto"/>
            </w:pPr>
            <w:r w:rsidRPr="007C0383">
              <w:t>DE L’ENTRE DEUX MERS OUEST</w:t>
            </w:r>
          </w:p>
        </w:tc>
      </w:tr>
      <w:tr w:rsidR="007E19CD" w:rsidRPr="007C0383" w:rsidTr="00274DC0">
        <w:trPr>
          <w:trHeight w:hRule="exact" w:val="284"/>
          <w:tblCellSpacing w:w="0" w:type="dxa"/>
        </w:trPr>
        <w:tc>
          <w:tcPr>
            <w:tcW w:w="631" w:type="dxa"/>
            <w:shd w:val="clear" w:color="auto" w:fill="FFFFFF"/>
          </w:tcPr>
          <w:p w:rsidR="007E19CD" w:rsidRPr="007C0383" w:rsidRDefault="007E19CD" w:rsidP="00274DC0">
            <w:pPr>
              <w:spacing w:line="240" w:lineRule="auto"/>
            </w:pPr>
            <w:r w:rsidRPr="007C0383">
              <w:t>C14</w:t>
            </w:r>
          </w:p>
        </w:tc>
        <w:tc>
          <w:tcPr>
            <w:tcW w:w="1194" w:type="dxa"/>
            <w:shd w:val="clear" w:color="auto" w:fill="FFFFFF"/>
          </w:tcPr>
          <w:p w:rsidR="007E19CD" w:rsidRPr="007C0383" w:rsidRDefault="007E19CD" w:rsidP="00274DC0">
            <w:pPr>
              <w:spacing w:line="240" w:lineRule="auto"/>
            </w:pPr>
            <w:r w:rsidRPr="007C0383">
              <w:t>ESPIET</w:t>
            </w:r>
          </w:p>
        </w:tc>
        <w:tc>
          <w:tcPr>
            <w:tcW w:w="1394" w:type="dxa"/>
            <w:shd w:val="clear" w:color="auto" w:fill="FFFFFF"/>
          </w:tcPr>
          <w:p w:rsidR="007E19CD" w:rsidRPr="007C0383" w:rsidRDefault="007E19CD" w:rsidP="00274DC0">
            <w:pPr>
              <w:spacing w:line="240" w:lineRule="auto"/>
            </w:pPr>
            <w:r w:rsidRPr="007C0383">
              <w:t>708</w:t>
            </w:r>
          </w:p>
        </w:tc>
        <w:tc>
          <w:tcPr>
            <w:tcW w:w="1083" w:type="dxa"/>
            <w:shd w:val="clear" w:color="auto" w:fill="FFFFFF"/>
          </w:tcPr>
          <w:p w:rsidR="007E19CD" w:rsidRPr="007C0383" w:rsidRDefault="007E19CD" w:rsidP="00274DC0">
            <w:pPr>
              <w:spacing w:line="240" w:lineRule="auto"/>
            </w:pPr>
            <w:r w:rsidRPr="007C0383">
              <w:t>262</w:t>
            </w:r>
          </w:p>
        </w:tc>
        <w:tc>
          <w:tcPr>
            <w:tcW w:w="3698" w:type="dxa"/>
            <w:shd w:val="clear" w:color="auto" w:fill="FFFFFF"/>
          </w:tcPr>
          <w:p w:rsidR="007E19CD" w:rsidRPr="007C0383" w:rsidRDefault="007E19CD" w:rsidP="00274DC0">
            <w:pPr>
              <w:spacing w:line="240" w:lineRule="auto"/>
            </w:pPr>
            <w:r w:rsidRPr="007C0383">
              <w:t>DE L’ENTRE DEUX MERS OUEST</w:t>
            </w:r>
          </w:p>
        </w:tc>
      </w:tr>
      <w:tr w:rsidR="007E19CD" w:rsidRPr="007C0383" w:rsidTr="00274DC0">
        <w:trPr>
          <w:trHeight w:hRule="exact" w:val="284"/>
          <w:tblCellSpacing w:w="0" w:type="dxa"/>
        </w:trPr>
        <w:tc>
          <w:tcPr>
            <w:tcW w:w="631" w:type="dxa"/>
            <w:shd w:val="clear" w:color="auto" w:fill="FFFFFF"/>
          </w:tcPr>
          <w:p w:rsidR="007E19CD" w:rsidRPr="007C0383" w:rsidRDefault="007E19CD" w:rsidP="00274DC0">
            <w:pPr>
              <w:spacing w:line="240" w:lineRule="auto"/>
            </w:pPr>
            <w:r>
              <w:t>…</w:t>
            </w:r>
          </w:p>
        </w:tc>
        <w:tc>
          <w:tcPr>
            <w:tcW w:w="1194" w:type="dxa"/>
            <w:shd w:val="clear" w:color="auto" w:fill="FFFFFF"/>
          </w:tcPr>
          <w:p w:rsidR="007E19CD" w:rsidRPr="007C0383" w:rsidRDefault="007E19CD" w:rsidP="00274DC0">
            <w:pPr>
              <w:spacing w:line="240" w:lineRule="auto"/>
            </w:pPr>
            <w:r>
              <w:t>…</w:t>
            </w:r>
          </w:p>
        </w:tc>
        <w:tc>
          <w:tcPr>
            <w:tcW w:w="1394" w:type="dxa"/>
            <w:shd w:val="clear" w:color="auto" w:fill="FFFFFF"/>
          </w:tcPr>
          <w:p w:rsidR="007E19CD" w:rsidRPr="007C0383" w:rsidRDefault="007E19CD" w:rsidP="00274DC0">
            <w:pPr>
              <w:spacing w:line="240" w:lineRule="auto"/>
            </w:pPr>
            <w:r>
              <w:t>…</w:t>
            </w:r>
          </w:p>
        </w:tc>
        <w:tc>
          <w:tcPr>
            <w:tcW w:w="1083" w:type="dxa"/>
            <w:shd w:val="clear" w:color="auto" w:fill="FFFFFF"/>
          </w:tcPr>
          <w:p w:rsidR="007E19CD" w:rsidRPr="007C0383" w:rsidRDefault="007E19CD" w:rsidP="00274DC0">
            <w:pPr>
              <w:spacing w:line="240" w:lineRule="auto"/>
            </w:pPr>
            <w:r>
              <w:t>…</w:t>
            </w:r>
          </w:p>
        </w:tc>
        <w:tc>
          <w:tcPr>
            <w:tcW w:w="3698" w:type="dxa"/>
            <w:shd w:val="clear" w:color="auto" w:fill="FFFFFF"/>
          </w:tcPr>
          <w:p w:rsidR="007E19CD" w:rsidRPr="007C0383" w:rsidRDefault="007E19CD" w:rsidP="00274DC0">
            <w:pPr>
              <w:spacing w:line="240" w:lineRule="auto"/>
            </w:pPr>
            <w:r>
              <w:t>…</w:t>
            </w:r>
          </w:p>
        </w:tc>
      </w:tr>
    </w:tbl>
    <w:p w:rsidR="007E19CD" w:rsidRPr="00716D03" w:rsidRDefault="007E19CD" w:rsidP="00792ADC">
      <w:pPr>
        <w:rPr>
          <w:rStyle w:val="Rfrenceintense"/>
          <w:sz w:val="18"/>
          <w:szCs w:val="28"/>
          <w:u w:val="none"/>
        </w:rPr>
      </w:pPr>
    </w:p>
    <w:p w:rsidR="00716D03" w:rsidRPr="00716D03" w:rsidRDefault="00716D03" w:rsidP="00792ADC">
      <w:pPr>
        <w:rPr>
          <w:rStyle w:val="Rfrenceintense"/>
          <w:sz w:val="18"/>
          <w:szCs w:val="28"/>
          <w:u w:val="none"/>
        </w:rPr>
      </w:pPr>
    </w:p>
    <w:p w:rsidR="00673822" w:rsidRDefault="00224E62" w:rsidP="00224E62">
      <w:pPr>
        <w:pStyle w:val="Paragraphedeliste"/>
        <w:numPr>
          <w:ilvl w:val="0"/>
          <w:numId w:val="27"/>
        </w:numPr>
        <w:rPr>
          <w:rStyle w:val="Rfrenceintense"/>
          <w:sz w:val="28"/>
          <w:szCs w:val="28"/>
        </w:rPr>
      </w:pPr>
      <w:r>
        <w:rPr>
          <w:rStyle w:val="Rfrenceintense"/>
          <w:sz w:val="28"/>
          <w:szCs w:val="28"/>
        </w:rPr>
        <w:t>E</w:t>
      </w:r>
      <w:r w:rsidR="00673822" w:rsidRPr="00224E62">
        <w:rPr>
          <w:rStyle w:val="Rfrenceintense"/>
          <w:sz w:val="28"/>
          <w:szCs w:val="28"/>
        </w:rPr>
        <w:t>xemple de points d'apports volontaires (PAV)</w:t>
      </w:r>
    </w:p>
    <w:p w:rsidR="00224E62" w:rsidRPr="00E92EEB" w:rsidRDefault="00224E62" w:rsidP="00224E62">
      <w:pPr>
        <w:rPr>
          <w:rStyle w:val="Rfrenceintense"/>
          <w:sz w:val="16"/>
          <w:szCs w:val="28"/>
        </w:rPr>
      </w:pPr>
    </w:p>
    <w:p w:rsidR="00673822" w:rsidRPr="007E19CD" w:rsidRDefault="0078715E" w:rsidP="00792ADC">
      <w:pPr>
        <w:rPr>
          <w:sz w:val="12"/>
        </w:rPr>
      </w:pPr>
      <w:r w:rsidRPr="0078715E">
        <w:rPr>
          <w:noProof/>
        </w:rPr>
        <w:pict>
          <v:shapetype id="_x0000_t202" coordsize="21600,21600" o:spt="202" path="m,l,21600r21600,l21600,xe">
            <v:stroke joinstyle="miter"/>
            <v:path gradientshapeok="t" o:connecttype="rect"/>
          </v:shapetype>
          <v:shape id="Zone de texte 2" o:spid="_x0000_s1055" type="#_x0000_t202" style="position:absolute;left:0;text-align:left;margin-left:331.1pt;margin-top:35.75pt;width:160.55pt;height:77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J9/LgIAAFMEAAAOAAAAZHJzL2Uyb0RvYy54bWysVEtv2zAMvg/YfxB0X+w4SZMYcYouXYYB&#10;3QPodtmNkeRYmCxpkhK7/fWj5DTNXpdhPgikSH0kP5JeXfetIkfhvDS6ouNRTonQzHCp9xX98nn7&#10;akGJD6A5KKNFRR+Ep9frly9WnS1FYRqjuHAEQbQvO1vRJgRbZplnjWjBj4wVGo21cS0EVN0+4w46&#10;RG9VVuT5VdYZx60zTHiPt7eDka4Tfl0LFj7WtReBqIpibiGdLp27eGbrFZR7B7aR7JQG/EMWLUiN&#10;Qc9QtxCAHJz8DaqVzBlv6jBips1MXUsmUg1YzTj/pZr7BqxItSA53p5p8v8Pln04fnJE8opO8jkl&#10;Glps0ldsFeGCBNEHQYpIUmd9ib73Fr1D/9r02OxUsLd3hn3zRJtNA3ovbpwzXSOAY5Lj+DK7eDrg&#10;+Aiy694bjrHgEEwC6mvXRgaRE4Lo2KyHc4MwD8LwspjMp8XVjBKGtvE0nywXsxQDyqfn1vnwVpiW&#10;RKGiDicgwcPxzoeYDpRPLjGaN0ryrVQqKW6/2yhHjoDTsk3fCf0nN6VJV9HlrJgNDPwVIk/fnyBa&#10;GXDslWwrujg7QRl5e6N5GsoAUg0ypqz0icjI3cBi6Hd9atw8Bogk7wx/QGadGaYctxKFxrhHSjqc&#10;8Ir67wdwghL1TmN3luPpNK5EUqazeYGKu7TsLi2gGUJVNFAyiJuQ1ijxZm+wi1uZ+H3O5JQyTm6i&#10;/bRlcTUu9eT1/C9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Cs3J9/LgIAAFMEAAAOAAAAAAAAAAAAAAAAAC4CAABkcnMv&#10;ZTJvRG9jLnhtbFBLAQItABQABgAIAAAAIQD9LzLW2wAAAAUBAAAPAAAAAAAAAAAAAAAAAIgEAABk&#10;cnMvZG93bnJldi54bWxQSwUGAAAAAAQABADzAAAAkAUAAAAA&#10;">
            <v:textbox>
              <w:txbxContent>
                <w:p w:rsidR="005B5F11" w:rsidRDefault="005B5F11">
                  <w:r>
                    <w:t>Emplacements n° 1, 2, et 3 du socle N°C32.1, situé au "Carrefour de la grande croix", sur la commune de Cambes.</w:t>
                  </w:r>
                </w:p>
              </w:txbxContent>
            </v:textbox>
          </v:shape>
        </w:pict>
      </w:r>
      <w:r w:rsidR="00224E62">
        <w:rPr>
          <w:noProof/>
          <w:sz w:val="12"/>
          <w:lang w:eastAsia="fr-FR" w:bidi="ar-SA"/>
        </w:rPr>
        <w:drawing>
          <wp:inline distT="0" distB="0" distL="0" distR="0">
            <wp:extent cx="3993132" cy="2002221"/>
            <wp:effectExtent l="19050" t="0" r="7368"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004128" cy="2007735"/>
                    </a:xfrm>
                    <a:prstGeom prst="rect">
                      <a:avLst/>
                    </a:prstGeom>
                    <a:noFill/>
                    <a:ln w="9525">
                      <a:noFill/>
                      <a:miter lim="800000"/>
                      <a:headEnd/>
                      <a:tailEnd/>
                    </a:ln>
                  </pic:spPr>
                </pic:pic>
              </a:graphicData>
            </a:graphic>
          </wp:inline>
        </w:drawing>
      </w:r>
    </w:p>
    <w:p w:rsidR="00673822" w:rsidRPr="00224E62" w:rsidRDefault="00224E62" w:rsidP="00224E62">
      <w:pPr>
        <w:pStyle w:val="Paragraphedeliste"/>
        <w:numPr>
          <w:ilvl w:val="0"/>
          <w:numId w:val="27"/>
        </w:numPr>
        <w:rPr>
          <w:rStyle w:val="Rfrenceintense"/>
          <w:sz w:val="28"/>
          <w:szCs w:val="28"/>
        </w:rPr>
      </w:pPr>
      <w:r>
        <w:rPr>
          <w:rStyle w:val="Rfrenceintense"/>
          <w:sz w:val="28"/>
          <w:szCs w:val="28"/>
        </w:rPr>
        <w:lastRenderedPageBreak/>
        <w:t>F</w:t>
      </w:r>
      <w:r w:rsidR="00673822" w:rsidRPr="00224E62">
        <w:rPr>
          <w:rStyle w:val="Rfrenceintense"/>
          <w:sz w:val="28"/>
          <w:szCs w:val="28"/>
        </w:rPr>
        <w:t xml:space="preserve">iche de parcours des </w:t>
      </w:r>
      <w:proofErr w:type="spellStart"/>
      <w:r w:rsidR="00673822" w:rsidRPr="00224E62">
        <w:rPr>
          <w:rStyle w:val="Rfrenceintense"/>
          <w:sz w:val="28"/>
          <w:szCs w:val="28"/>
        </w:rPr>
        <w:t>lev</w:t>
      </w:r>
      <w:r w:rsidR="00BE74E9" w:rsidRPr="00A17911">
        <w:rPr>
          <w:rStyle w:val="Rfrenceintense"/>
          <w:sz w:val="22"/>
          <w:szCs w:val="28"/>
        </w:rPr>
        <w:t>É</w:t>
      </w:r>
      <w:r w:rsidR="00673822" w:rsidRPr="00224E62">
        <w:rPr>
          <w:rStyle w:val="Rfrenceintense"/>
          <w:sz w:val="28"/>
          <w:szCs w:val="28"/>
        </w:rPr>
        <w:t>es</w:t>
      </w:r>
      <w:proofErr w:type="spellEnd"/>
      <w:r w:rsidR="00673822" w:rsidRPr="00224E62">
        <w:rPr>
          <w:rStyle w:val="Rfrenceintense"/>
          <w:sz w:val="28"/>
          <w:szCs w:val="28"/>
        </w:rPr>
        <w:t xml:space="preserve"> des PAV</w:t>
      </w:r>
    </w:p>
    <w:p w:rsidR="00673822" w:rsidRDefault="00673822" w:rsidP="00792ADC"/>
    <w:p w:rsidR="00673822" w:rsidRDefault="0078715E" w:rsidP="00792ADC">
      <w:r>
        <w:rPr>
          <w:noProof/>
        </w:rPr>
        <w:pict>
          <v:shape id="_x0000_s1050" type="#_x0000_t202" style="position:absolute;left:0;text-align:left;margin-left:-9pt;margin-top:21.05pt;width:486pt;height:147.15pt;z-index:251655680">
            <v:textbox>
              <w:txbxContent>
                <w:p w:rsidR="005B5F11" w:rsidRDefault="005B5F11" w:rsidP="00792ADC">
                  <w:r>
                    <w:t>Parcours des levées PAV</w:t>
                  </w:r>
                </w:p>
                <w:p w:rsidR="005B5F11" w:rsidRDefault="005B5F11" w:rsidP="00792ADC">
                  <w:r>
                    <w:tab/>
                  </w:r>
                  <w:r>
                    <w:tab/>
                  </w:r>
                  <w:r>
                    <w:tab/>
                  </w:r>
                  <w:r>
                    <w:tab/>
                  </w:r>
                  <w:r>
                    <w:tab/>
                  </w:r>
                  <w:r>
                    <w:tab/>
                  </w:r>
                  <w:r>
                    <w:tab/>
                  </w:r>
                  <w:r>
                    <w:tab/>
                    <w:t>Du : 17/9/2014</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0"/>
                    <w:gridCol w:w="986"/>
                    <w:gridCol w:w="3118"/>
                    <w:gridCol w:w="1560"/>
                    <w:gridCol w:w="850"/>
                  </w:tblGrid>
                  <w:tr w:rsidR="005B5F11" w:rsidRPr="00F35BDF" w:rsidTr="006426FF">
                    <w:tc>
                      <w:tcPr>
                        <w:tcW w:w="2700" w:type="dxa"/>
                      </w:tcPr>
                      <w:p w:rsidR="005B5F11" w:rsidRPr="00F35BDF" w:rsidRDefault="005B5F11" w:rsidP="00792ADC">
                        <w:pPr>
                          <w:rPr>
                            <w:b/>
                          </w:rPr>
                        </w:pPr>
                        <w:r w:rsidRPr="00F35BDF">
                          <w:rPr>
                            <w:b/>
                          </w:rPr>
                          <w:t>Commune</w:t>
                        </w:r>
                      </w:p>
                    </w:tc>
                    <w:tc>
                      <w:tcPr>
                        <w:tcW w:w="986" w:type="dxa"/>
                      </w:tcPr>
                      <w:p w:rsidR="005B5F11" w:rsidRPr="00F35BDF" w:rsidRDefault="005B5F11" w:rsidP="00792ADC">
                        <w:pPr>
                          <w:rPr>
                            <w:b/>
                          </w:rPr>
                        </w:pPr>
                        <w:r w:rsidRPr="00F35BDF">
                          <w:rPr>
                            <w:b/>
                          </w:rPr>
                          <w:t>Socle</w:t>
                        </w:r>
                      </w:p>
                    </w:tc>
                    <w:tc>
                      <w:tcPr>
                        <w:tcW w:w="3118" w:type="dxa"/>
                      </w:tcPr>
                      <w:p w:rsidR="005B5F11" w:rsidRPr="00F35BDF" w:rsidRDefault="005B5F11" w:rsidP="00792ADC">
                        <w:pPr>
                          <w:rPr>
                            <w:b/>
                          </w:rPr>
                        </w:pPr>
                        <w:r w:rsidRPr="00F35BDF">
                          <w:rPr>
                            <w:b/>
                          </w:rPr>
                          <w:t xml:space="preserve">Localisation </w:t>
                        </w:r>
                      </w:p>
                    </w:tc>
                    <w:tc>
                      <w:tcPr>
                        <w:tcW w:w="1560" w:type="dxa"/>
                      </w:tcPr>
                      <w:p w:rsidR="005B5F11" w:rsidRPr="00C13C3A" w:rsidRDefault="005B5F11" w:rsidP="00F35BDF">
                        <w:pPr>
                          <w:jc w:val="center"/>
                          <w:rPr>
                            <w:b/>
                            <w:sz w:val="16"/>
                            <w:szCs w:val="16"/>
                          </w:rPr>
                        </w:pPr>
                        <w:r w:rsidRPr="00C13C3A">
                          <w:rPr>
                            <w:b/>
                            <w:sz w:val="16"/>
                            <w:szCs w:val="16"/>
                          </w:rPr>
                          <w:t>Emplacement</w:t>
                        </w:r>
                      </w:p>
                    </w:tc>
                    <w:tc>
                      <w:tcPr>
                        <w:tcW w:w="850" w:type="dxa"/>
                      </w:tcPr>
                      <w:p w:rsidR="005B5F11" w:rsidRPr="00F35BDF" w:rsidRDefault="005B5F11" w:rsidP="00792ADC">
                        <w:pPr>
                          <w:rPr>
                            <w:b/>
                          </w:rPr>
                        </w:pPr>
                        <w:r w:rsidRPr="00F35BDF">
                          <w:rPr>
                            <w:b/>
                          </w:rPr>
                          <w:t>Type</w:t>
                        </w:r>
                      </w:p>
                    </w:tc>
                  </w:tr>
                  <w:tr w:rsidR="005B5F11" w:rsidRPr="007C0383" w:rsidTr="006426FF">
                    <w:tc>
                      <w:tcPr>
                        <w:tcW w:w="2700" w:type="dxa"/>
                      </w:tcPr>
                      <w:p w:rsidR="005B5F11" w:rsidRPr="007C0383" w:rsidRDefault="005B5F11" w:rsidP="00792ADC">
                        <w:proofErr w:type="gramStart"/>
                        <w:r w:rsidRPr="007C0383">
                          <w:t>Cambes</w:t>
                        </w:r>
                        <w:proofErr w:type="gramEnd"/>
                      </w:p>
                    </w:tc>
                    <w:tc>
                      <w:tcPr>
                        <w:tcW w:w="986" w:type="dxa"/>
                      </w:tcPr>
                      <w:p w:rsidR="005B5F11" w:rsidRPr="007C0383" w:rsidRDefault="005B5F11" w:rsidP="00792ADC">
                        <w:r w:rsidRPr="007C0383">
                          <w:t>C32.1</w:t>
                        </w:r>
                      </w:p>
                    </w:tc>
                    <w:tc>
                      <w:tcPr>
                        <w:tcW w:w="3118" w:type="dxa"/>
                      </w:tcPr>
                      <w:p w:rsidR="005B5F11" w:rsidRPr="007C0383" w:rsidRDefault="005B5F11" w:rsidP="00BE74E9">
                        <w:r w:rsidRPr="007C0383">
                          <w:t xml:space="preserve">Carrefour de la grande </w:t>
                        </w:r>
                        <w:r>
                          <w:t>c</w:t>
                        </w:r>
                        <w:r w:rsidRPr="007C0383">
                          <w:t>roix</w:t>
                        </w:r>
                      </w:p>
                    </w:tc>
                    <w:tc>
                      <w:tcPr>
                        <w:tcW w:w="1560" w:type="dxa"/>
                      </w:tcPr>
                      <w:p w:rsidR="005B5F11" w:rsidRPr="007C0383" w:rsidRDefault="005B5F11" w:rsidP="00F35BDF">
                        <w:pPr>
                          <w:jc w:val="center"/>
                        </w:pPr>
                        <w:r w:rsidRPr="007C0383">
                          <w:t>2</w:t>
                        </w:r>
                      </w:p>
                    </w:tc>
                    <w:tc>
                      <w:tcPr>
                        <w:tcW w:w="850" w:type="dxa"/>
                      </w:tcPr>
                      <w:p w:rsidR="005B5F11" w:rsidRPr="007C0383" w:rsidRDefault="005B5F11" w:rsidP="001E60FB">
                        <w:r w:rsidRPr="007C0383">
                          <w:t>E</w:t>
                        </w:r>
                        <w:r>
                          <w:t>PC</w:t>
                        </w:r>
                      </w:p>
                    </w:tc>
                  </w:tr>
                  <w:tr w:rsidR="005B5F11" w:rsidRPr="007C0383" w:rsidTr="006426FF">
                    <w:tc>
                      <w:tcPr>
                        <w:tcW w:w="2700" w:type="dxa"/>
                      </w:tcPr>
                      <w:p w:rsidR="005B5F11" w:rsidRPr="007C0383" w:rsidRDefault="005B5F11" w:rsidP="00792ADC"/>
                    </w:tc>
                    <w:tc>
                      <w:tcPr>
                        <w:tcW w:w="986" w:type="dxa"/>
                      </w:tcPr>
                      <w:p w:rsidR="005B5F11" w:rsidRPr="007C0383" w:rsidRDefault="005B5F11" w:rsidP="00792ADC">
                        <w:r w:rsidRPr="007C0383">
                          <w:t>C32.4</w:t>
                        </w:r>
                      </w:p>
                    </w:tc>
                    <w:tc>
                      <w:tcPr>
                        <w:tcW w:w="3118" w:type="dxa"/>
                      </w:tcPr>
                      <w:p w:rsidR="005B5F11" w:rsidRPr="007C0383" w:rsidRDefault="005B5F11" w:rsidP="00792ADC">
                        <w:r w:rsidRPr="007C0383">
                          <w:t>Place de la mairie</w:t>
                        </w:r>
                      </w:p>
                    </w:tc>
                    <w:tc>
                      <w:tcPr>
                        <w:tcW w:w="1560" w:type="dxa"/>
                      </w:tcPr>
                      <w:p w:rsidR="005B5F11" w:rsidRPr="007C0383" w:rsidRDefault="005B5F11" w:rsidP="00F35BDF">
                        <w:pPr>
                          <w:jc w:val="center"/>
                        </w:pPr>
                        <w:r w:rsidRPr="007C0383">
                          <w:t>1</w:t>
                        </w:r>
                      </w:p>
                    </w:tc>
                    <w:tc>
                      <w:tcPr>
                        <w:tcW w:w="850" w:type="dxa"/>
                      </w:tcPr>
                      <w:p w:rsidR="005B5F11" w:rsidRPr="007C0383" w:rsidRDefault="005B5F11" w:rsidP="001E60FB">
                        <w:r w:rsidRPr="007C0383">
                          <w:t>V</w:t>
                        </w:r>
                        <w:r>
                          <w:t>R</w:t>
                        </w:r>
                      </w:p>
                    </w:tc>
                  </w:tr>
                  <w:tr w:rsidR="005B5F11" w:rsidRPr="007C0383" w:rsidTr="006426FF">
                    <w:tc>
                      <w:tcPr>
                        <w:tcW w:w="2700" w:type="dxa"/>
                      </w:tcPr>
                      <w:p w:rsidR="005B5F11" w:rsidRPr="007C0383" w:rsidRDefault="005B5F11" w:rsidP="00792ADC">
                        <w:proofErr w:type="spellStart"/>
                        <w:r w:rsidRPr="007C0383">
                          <w:t>Baurech</w:t>
                        </w:r>
                        <w:proofErr w:type="spellEnd"/>
                      </w:p>
                    </w:tc>
                    <w:tc>
                      <w:tcPr>
                        <w:tcW w:w="986" w:type="dxa"/>
                      </w:tcPr>
                      <w:p w:rsidR="005B5F11" w:rsidRPr="007C0383" w:rsidRDefault="005B5F11" w:rsidP="00792ADC">
                        <w:r w:rsidRPr="007C0383">
                          <w:t>C31.3</w:t>
                        </w:r>
                      </w:p>
                    </w:tc>
                    <w:tc>
                      <w:tcPr>
                        <w:tcW w:w="3118" w:type="dxa"/>
                      </w:tcPr>
                      <w:p w:rsidR="005B5F11" w:rsidRPr="007C0383" w:rsidRDefault="005B5F11" w:rsidP="002B1500">
                        <w:r w:rsidRPr="007C0383">
                          <w:t>Le haras</w:t>
                        </w:r>
                      </w:p>
                    </w:tc>
                    <w:tc>
                      <w:tcPr>
                        <w:tcW w:w="1560" w:type="dxa"/>
                      </w:tcPr>
                      <w:p w:rsidR="005B5F11" w:rsidRPr="007C0383" w:rsidRDefault="005B5F11" w:rsidP="00F35BDF">
                        <w:pPr>
                          <w:jc w:val="center"/>
                        </w:pPr>
                        <w:r w:rsidRPr="007C0383">
                          <w:t>2</w:t>
                        </w:r>
                      </w:p>
                    </w:tc>
                    <w:tc>
                      <w:tcPr>
                        <w:tcW w:w="850" w:type="dxa"/>
                      </w:tcPr>
                      <w:p w:rsidR="005B5F11" w:rsidRPr="007C0383" w:rsidRDefault="005B5F11" w:rsidP="001E60FB">
                        <w:r w:rsidRPr="007C0383">
                          <w:t>V</w:t>
                        </w:r>
                        <w:r>
                          <w:t>R</w:t>
                        </w:r>
                      </w:p>
                    </w:tc>
                  </w:tr>
                  <w:tr w:rsidR="005B5F11" w:rsidRPr="007C0383" w:rsidTr="006426FF">
                    <w:tc>
                      <w:tcPr>
                        <w:tcW w:w="2700" w:type="dxa"/>
                      </w:tcPr>
                      <w:p w:rsidR="005B5F11" w:rsidRPr="007C0383" w:rsidRDefault="005B5F11" w:rsidP="00792ADC">
                        <w:r w:rsidRPr="007C0383">
                          <w:t xml:space="preserve">St </w:t>
                        </w:r>
                        <w:proofErr w:type="spellStart"/>
                        <w:r w:rsidRPr="007C0383">
                          <w:t>Caprais</w:t>
                        </w:r>
                        <w:proofErr w:type="spellEnd"/>
                        <w:r w:rsidRPr="007C0383">
                          <w:t xml:space="preserve"> de Bordeaux</w:t>
                        </w:r>
                      </w:p>
                    </w:tc>
                    <w:tc>
                      <w:tcPr>
                        <w:tcW w:w="986" w:type="dxa"/>
                      </w:tcPr>
                      <w:p w:rsidR="005B5F11" w:rsidRPr="007C0383" w:rsidRDefault="005B5F11" w:rsidP="00792ADC">
                        <w:r w:rsidRPr="007C0383">
                          <w:t>C36.3</w:t>
                        </w:r>
                      </w:p>
                    </w:tc>
                    <w:tc>
                      <w:tcPr>
                        <w:tcW w:w="3118" w:type="dxa"/>
                      </w:tcPr>
                      <w:p w:rsidR="005B5F11" w:rsidRPr="007C0383" w:rsidRDefault="005B5F11" w:rsidP="00792ADC">
                        <w:proofErr w:type="spellStart"/>
                        <w:r w:rsidRPr="007C0383">
                          <w:t>Galochet</w:t>
                        </w:r>
                        <w:proofErr w:type="spellEnd"/>
                        <w:r w:rsidRPr="007C0383">
                          <w:t xml:space="preserve"> Nord</w:t>
                        </w:r>
                      </w:p>
                    </w:tc>
                    <w:tc>
                      <w:tcPr>
                        <w:tcW w:w="1560" w:type="dxa"/>
                      </w:tcPr>
                      <w:p w:rsidR="005B5F11" w:rsidRPr="007C0383" w:rsidRDefault="005B5F11" w:rsidP="00F35BDF">
                        <w:pPr>
                          <w:jc w:val="center"/>
                        </w:pPr>
                        <w:r w:rsidRPr="007C0383">
                          <w:t>3</w:t>
                        </w:r>
                      </w:p>
                    </w:tc>
                    <w:tc>
                      <w:tcPr>
                        <w:tcW w:w="850" w:type="dxa"/>
                      </w:tcPr>
                      <w:p w:rsidR="005B5F11" w:rsidRPr="007C0383" w:rsidRDefault="005B5F11" w:rsidP="00792ADC">
                        <w:r w:rsidRPr="007C0383">
                          <w:t>EPAA</w:t>
                        </w:r>
                      </w:p>
                    </w:tc>
                  </w:tr>
                  <w:tr w:rsidR="005B5F11" w:rsidRPr="007C0383" w:rsidTr="006426FF">
                    <w:tc>
                      <w:tcPr>
                        <w:tcW w:w="2700" w:type="dxa"/>
                      </w:tcPr>
                      <w:p w:rsidR="005B5F11" w:rsidRPr="007C0383" w:rsidRDefault="005B5F11" w:rsidP="00792ADC"/>
                    </w:tc>
                    <w:tc>
                      <w:tcPr>
                        <w:tcW w:w="986" w:type="dxa"/>
                      </w:tcPr>
                      <w:p w:rsidR="005B5F11" w:rsidRPr="007C0383" w:rsidRDefault="005B5F11" w:rsidP="00792ADC">
                        <w:r w:rsidRPr="007C0383">
                          <w:t>C36.5</w:t>
                        </w:r>
                      </w:p>
                    </w:tc>
                    <w:tc>
                      <w:tcPr>
                        <w:tcW w:w="3118" w:type="dxa"/>
                      </w:tcPr>
                      <w:p w:rsidR="005B5F11" w:rsidRPr="007C0383" w:rsidRDefault="005B5F11" w:rsidP="00792ADC">
                        <w:r w:rsidRPr="007C0383">
                          <w:t>Marché couvert</w:t>
                        </w:r>
                      </w:p>
                    </w:tc>
                    <w:tc>
                      <w:tcPr>
                        <w:tcW w:w="1560" w:type="dxa"/>
                      </w:tcPr>
                      <w:p w:rsidR="005B5F11" w:rsidRPr="007C0383" w:rsidRDefault="005B5F11" w:rsidP="00F35BDF">
                        <w:pPr>
                          <w:jc w:val="center"/>
                        </w:pPr>
                        <w:r w:rsidRPr="007C0383">
                          <w:t>1</w:t>
                        </w:r>
                      </w:p>
                    </w:tc>
                    <w:tc>
                      <w:tcPr>
                        <w:tcW w:w="850" w:type="dxa"/>
                      </w:tcPr>
                      <w:p w:rsidR="005B5F11" w:rsidRPr="007C0383" w:rsidRDefault="005B5F11" w:rsidP="00792ADC">
                        <w:r w:rsidRPr="007C0383">
                          <w:t>EPC</w:t>
                        </w:r>
                      </w:p>
                    </w:tc>
                  </w:tr>
                </w:tbl>
                <w:p w:rsidR="005B5F11" w:rsidRDefault="005B5F11" w:rsidP="006426FF"/>
              </w:txbxContent>
            </v:textbox>
            <w10:wrap type="square"/>
          </v:shape>
        </w:pict>
      </w:r>
      <w:r w:rsidR="00673822">
        <w:t>Ce document est remis aux employés du syndicat chargés d’effectuer les levées.</w:t>
      </w:r>
    </w:p>
    <w:p w:rsidR="00673822" w:rsidRDefault="00673822" w:rsidP="00792ADC"/>
    <w:p w:rsidR="00673822" w:rsidRDefault="00673822" w:rsidP="00792ADC">
      <w:r w:rsidRPr="00672410">
        <w:t>Commentaire</w:t>
      </w:r>
      <w:r>
        <w:t> : la première ligne de ce document indique à l’employé qu’il doit enlever le PAV installé sur le deuxième emplacement du socle C32.1.</w:t>
      </w:r>
    </w:p>
    <w:p w:rsidR="00D2512A" w:rsidRDefault="00D2512A" w:rsidP="00792ADC">
      <w:pPr>
        <w:rPr>
          <w:rStyle w:val="Rfrenceintense"/>
        </w:rPr>
      </w:pPr>
    </w:p>
    <w:p w:rsidR="00716D03" w:rsidRDefault="00716D03" w:rsidP="00792ADC">
      <w:pPr>
        <w:rPr>
          <w:rStyle w:val="Rfrenceintense"/>
        </w:rPr>
      </w:pPr>
    </w:p>
    <w:p w:rsidR="00673822" w:rsidRPr="00224E62" w:rsidRDefault="00673822" w:rsidP="00224E62">
      <w:pPr>
        <w:pStyle w:val="Paragraphedeliste"/>
        <w:numPr>
          <w:ilvl w:val="0"/>
          <w:numId w:val="27"/>
        </w:numPr>
        <w:rPr>
          <w:rStyle w:val="Rfrenceintense"/>
          <w:sz w:val="28"/>
          <w:szCs w:val="28"/>
        </w:rPr>
      </w:pPr>
      <w:proofErr w:type="spellStart"/>
      <w:r w:rsidRPr="00224E62">
        <w:rPr>
          <w:rStyle w:val="Rfrenceintense"/>
          <w:sz w:val="28"/>
          <w:szCs w:val="28"/>
        </w:rPr>
        <w:t>r</w:t>
      </w:r>
      <w:r w:rsidR="00BE74E9" w:rsidRPr="001A297E">
        <w:rPr>
          <w:rStyle w:val="Rfrenceintense"/>
          <w:sz w:val="22"/>
          <w:szCs w:val="28"/>
        </w:rPr>
        <w:t>É</w:t>
      </w:r>
      <w:r w:rsidRPr="00224E62">
        <w:rPr>
          <w:rStyle w:val="Rfrenceintense"/>
          <w:sz w:val="28"/>
          <w:szCs w:val="28"/>
        </w:rPr>
        <w:t>partition</w:t>
      </w:r>
      <w:proofErr w:type="spellEnd"/>
      <w:r w:rsidRPr="00224E62">
        <w:rPr>
          <w:rStyle w:val="Rfrenceintense"/>
          <w:sz w:val="28"/>
          <w:szCs w:val="28"/>
        </w:rPr>
        <w:t xml:space="preserve"> de la population sur les communes </w:t>
      </w:r>
      <w:r w:rsidR="001A297E">
        <w:rPr>
          <w:rStyle w:val="Rfrenceintense"/>
          <w:sz w:val="28"/>
          <w:szCs w:val="28"/>
        </w:rPr>
        <w:t xml:space="preserve">en </w:t>
      </w:r>
      <w:r w:rsidR="00024067" w:rsidRPr="00224E62">
        <w:rPr>
          <w:rStyle w:val="Rfrenceintense"/>
          <w:sz w:val="28"/>
          <w:szCs w:val="28"/>
        </w:rPr>
        <w:t>201</w:t>
      </w:r>
      <w:r w:rsidR="00224E62">
        <w:rPr>
          <w:rStyle w:val="Rfrenceintense"/>
          <w:sz w:val="28"/>
          <w:szCs w:val="28"/>
        </w:rPr>
        <w:t>4</w:t>
      </w:r>
      <w:r w:rsidR="00024067" w:rsidRPr="00224E62">
        <w:rPr>
          <w:rStyle w:val="Rfrenceintense"/>
          <w:sz w:val="28"/>
          <w:szCs w:val="28"/>
        </w:rPr>
        <w:t xml:space="preserve"> </w:t>
      </w:r>
      <w:r w:rsidRPr="00224E62">
        <w:rPr>
          <w:rStyle w:val="Rfrenceintense"/>
          <w:sz w:val="28"/>
          <w:szCs w:val="28"/>
        </w:rPr>
        <w:t>(extrait)</w:t>
      </w:r>
    </w:p>
    <w:p w:rsidR="00673822" w:rsidRDefault="00673822" w:rsidP="00792A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5"/>
        <w:gridCol w:w="3969"/>
        <w:gridCol w:w="1559"/>
        <w:gridCol w:w="1447"/>
      </w:tblGrid>
      <w:tr w:rsidR="004E77BD" w:rsidTr="00E063FC">
        <w:trPr>
          <w:trHeight w:val="726"/>
        </w:trPr>
        <w:tc>
          <w:tcPr>
            <w:tcW w:w="2235" w:type="dxa"/>
          </w:tcPr>
          <w:p w:rsidR="00F1115D" w:rsidRDefault="00F1115D" w:rsidP="004E77BD">
            <w:r w:rsidRPr="00F35BDF">
              <w:rPr>
                <w:b/>
              </w:rPr>
              <w:t>Communauté de communes</w:t>
            </w:r>
          </w:p>
        </w:tc>
        <w:tc>
          <w:tcPr>
            <w:tcW w:w="3969" w:type="dxa"/>
          </w:tcPr>
          <w:p w:rsidR="00F1115D" w:rsidRPr="00F35BDF" w:rsidRDefault="00F1115D" w:rsidP="00F1115D">
            <w:pPr>
              <w:jc w:val="center"/>
              <w:rPr>
                <w:b/>
              </w:rPr>
            </w:pPr>
            <w:r w:rsidRPr="00F35BDF">
              <w:rPr>
                <w:b/>
              </w:rPr>
              <w:t>Commune</w:t>
            </w:r>
          </w:p>
          <w:p w:rsidR="00F1115D" w:rsidRDefault="00F1115D" w:rsidP="00055402"/>
        </w:tc>
        <w:tc>
          <w:tcPr>
            <w:tcW w:w="1559" w:type="dxa"/>
          </w:tcPr>
          <w:p w:rsidR="00F1115D" w:rsidRDefault="00F1115D" w:rsidP="00F1115D">
            <w:pPr>
              <w:jc w:val="center"/>
            </w:pPr>
            <w:r w:rsidRPr="00F35BDF">
              <w:rPr>
                <w:b/>
              </w:rPr>
              <w:t>Nombre     d'habitants</w:t>
            </w:r>
          </w:p>
        </w:tc>
        <w:tc>
          <w:tcPr>
            <w:tcW w:w="1447" w:type="dxa"/>
          </w:tcPr>
          <w:p w:rsidR="00F1115D" w:rsidRPr="00F35BDF" w:rsidRDefault="00F1115D" w:rsidP="00F1115D">
            <w:pPr>
              <w:rPr>
                <w:b/>
              </w:rPr>
            </w:pPr>
            <w:r w:rsidRPr="00F35BDF">
              <w:rPr>
                <w:b/>
              </w:rPr>
              <w:t>Nombre</w:t>
            </w:r>
          </w:p>
          <w:p w:rsidR="00F1115D" w:rsidRDefault="00F1115D" w:rsidP="00F1115D">
            <w:pPr>
              <w:jc w:val="center"/>
            </w:pPr>
            <w:r w:rsidRPr="00F35BDF">
              <w:rPr>
                <w:b/>
              </w:rPr>
              <w:t>de foyers</w:t>
            </w:r>
          </w:p>
        </w:tc>
      </w:tr>
      <w:tr w:rsidR="006426FF" w:rsidTr="00E063FC">
        <w:trPr>
          <w:trHeight w:val="371"/>
        </w:trPr>
        <w:tc>
          <w:tcPr>
            <w:tcW w:w="2235" w:type="dxa"/>
          </w:tcPr>
          <w:p w:rsidR="006426FF" w:rsidRDefault="00F1115D" w:rsidP="00792ADC">
            <w:r w:rsidRPr="00F35BDF">
              <w:rPr>
                <w:b/>
              </w:rPr>
              <w:t>Code - Nom</w:t>
            </w:r>
            <w:r>
              <w:t xml:space="preserve"> </w:t>
            </w:r>
          </w:p>
        </w:tc>
        <w:tc>
          <w:tcPr>
            <w:tcW w:w="3969" w:type="dxa"/>
          </w:tcPr>
          <w:p w:rsidR="006426FF" w:rsidRDefault="00F1115D" w:rsidP="00792ADC">
            <w:r w:rsidRPr="00F35BDF">
              <w:rPr>
                <w:b/>
              </w:rPr>
              <w:t>Code - Nom</w:t>
            </w:r>
          </w:p>
        </w:tc>
        <w:tc>
          <w:tcPr>
            <w:tcW w:w="1559" w:type="dxa"/>
          </w:tcPr>
          <w:p w:rsidR="006426FF" w:rsidRDefault="006426FF" w:rsidP="00792ADC"/>
        </w:tc>
        <w:tc>
          <w:tcPr>
            <w:tcW w:w="1447" w:type="dxa"/>
          </w:tcPr>
          <w:p w:rsidR="006426FF" w:rsidRDefault="006426FF" w:rsidP="00792ADC"/>
        </w:tc>
      </w:tr>
      <w:tr w:rsidR="004E77BD" w:rsidTr="00E063FC">
        <w:trPr>
          <w:trHeight w:val="1010"/>
        </w:trPr>
        <w:tc>
          <w:tcPr>
            <w:tcW w:w="2235" w:type="dxa"/>
          </w:tcPr>
          <w:p w:rsidR="004E77BD" w:rsidRDefault="004E77BD" w:rsidP="00792ADC">
            <w:r w:rsidRPr="006426FF">
              <w:rPr>
                <w:sz w:val="18"/>
              </w:rPr>
              <w:t>C1 - DE L'ENTRE DEUX MERS OUEST</w:t>
            </w:r>
          </w:p>
        </w:tc>
        <w:tc>
          <w:tcPr>
            <w:tcW w:w="3969" w:type="dxa"/>
          </w:tcPr>
          <w:p w:rsidR="004E77BD" w:rsidRDefault="004E77BD" w:rsidP="00792ADC">
            <w:r w:rsidRPr="006426FF">
              <w:rPr>
                <w:sz w:val="18"/>
              </w:rPr>
              <w:t>C11 - CAMIAC</w:t>
            </w:r>
            <w:r w:rsidRPr="006426FF">
              <w:rPr>
                <w:rFonts w:eastAsia="MS Mincho" w:cs="MS Mincho"/>
                <w:sz w:val="18"/>
              </w:rPr>
              <w:t>-</w:t>
            </w:r>
            <w:r w:rsidRPr="006426FF">
              <w:rPr>
                <w:sz w:val="18"/>
              </w:rPr>
              <w:t>ET</w:t>
            </w:r>
            <w:r w:rsidRPr="006426FF">
              <w:rPr>
                <w:rFonts w:eastAsia="MS Mincho" w:cs="MS Mincho"/>
                <w:sz w:val="18"/>
              </w:rPr>
              <w:t>-</w:t>
            </w:r>
            <w:r w:rsidRPr="006426FF">
              <w:rPr>
                <w:sz w:val="18"/>
              </w:rPr>
              <w:t>SAINT</w:t>
            </w:r>
            <w:r w:rsidRPr="006426FF">
              <w:rPr>
                <w:rFonts w:eastAsia="MS Mincho" w:cs="MS Mincho"/>
                <w:sz w:val="18"/>
              </w:rPr>
              <w:t>-</w:t>
            </w:r>
            <w:r w:rsidRPr="006426FF">
              <w:rPr>
                <w:sz w:val="18"/>
              </w:rPr>
              <w:t>DENIS</w:t>
            </w:r>
          </w:p>
          <w:p w:rsidR="004E77BD" w:rsidRDefault="004E77BD" w:rsidP="00792ADC">
            <w:r w:rsidRPr="006426FF">
              <w:rPr>
                <w:sz w:val="18"/>
              </w:rPr>
              <w:t>C12 - DAIGNAC</w:t>
            </w:r>
          </w:p>
          <w:p w:rsidR="004E77BD" w:rsidRDefault="004E77BD" w:rsidP="00792ADC">
            <w:r w:rsidRPr="006426FF">
              <w:rPr>
                <w:sz w:val="18"/>
              </w:rPr>
              <w:t>C13 - DARDENAC</w:t>
            </w:r>
          </w:p>
        </w:tc>
        <w:tc>
          <w:tcPr>
            <w:tcW w:w="1559" w:type="dxa"/>
          </w:tcPr>
          <w:p w:rsidR="004E77BD" w:rsidRDefault="004E77BD" w:rsidP="00792ADC">
            <w:r w:rsidRPr="006426FF">
              <w:rPr>
                <w:sz w:val="18"/>
              </w:rPr>
              <w:t>367</w:t>
            </w:r>
          </w:p>
          <w:p w:rsidR="004E77BD" w:rsidRDefault="004E77BD" w:rsidP="00792ADC">
            <w:r w:rsidRPr="006426FF">
              <w:rPr>
                <w:sz w:val="18"/>
              </w:rPr>
              <w:t>491</w:t>
            </w:r>
          </w:p>
          <w:p w:rsidR="004E77BD" w:rsidRDefault="004E77BD" w:rsidP="00792ADC">
            <w:r w:rsidRPr="006426FF">
              <w:rPr>
                <w:sz w:val="18"/>
              </w:rPr>
              <w:t>91</w:t>
            </w:r>
          </w:p>
        </w:tc>
        <w:tc>
          <w:tcPr>
            <w:tcW w:w="1447" w:type="dxa"/>
          </w:tcPr>
          <w:p w:rsidR="004E77BD" w:rsidRDefault="004E77BD" w:rsidP="00792ADC">
            <w:r w:rsidRPr="006426FF">
              <w:rPr>
                <w:sz w:val="18"/>
              </w:rPr>
              <w:t>136</w:t>
            </w:r>
          </w:p>
          <w:p w:rsidR="004E77BD" w:rsidRDefault="004E77BD" w:rsidP="00792ADC">
            <w:r w:rsidRPr="006426FF">
              <w:rPr>
                <w:sz w:val="18"/>
              </w:rPr>
              <w:t>182</w:t>
            </w:r>
          </w:p>
          <w:p w:rsidR="004E77BD" w:rsidRDefault="004E77BD" w:rsidP="00792ADC">
            <w:r w:rsidRPr="006426FF">
              <w:rPr>
                <w:sz w:val="18"/>
              </w:rPr>
              <w:t>34</w:t>
            </w:r>
          </w:p>
        </w:tc>
      </w:tr>
      <w:tr w:rsidR="004E77BD" w:rsidTr="00E063FC">
        <w:trPr>
          <w:trHeight w:val="1350"/>
        </w:trPr>
        <w:tc>
          <w:tcPr>
            <w:tcW w:w="2235" w:type="dxa"/>
          </w:tcPr>
          <w:p w:rsidR="004E77BD" w:rsidRDefault="004E77BD" w:rsidP="00792ADC">
            <w:r w:rsidRPr="006426FF">
              <w:rPr>
                <w:sz w:val="18"/>
              </w:rPr>
              <w:t>C2 - DES COTEAUX BORDELAIS</w:t>
            </w:r>
          </w:p>
        </w:tc>
        <w:tc>
          <w:tcPr>
            <w:tcW w:w="3969" w:type="dxa"/>
          </w:tcPr>
          <w:p w:rsidR="004E77BD" w:rsidRDefault="004E77BD" w:rsidP="00792ADC">
            <w:r w:rsidRPr="006426FF">
              <w:rPr>
                <w:sz w:val="18"/>
              </w:rPr>
              <w:t>C21 - BONNETAN</w:t>
            </w:r>
          </w:p>
          <w:p w:rsidR="004E77BD" w:rsidRDefault="004E77BD" w:rsidP="00792ADC">
            <w:r w:rsidRPr="006426FF">
              <w:rPr>
                <w:sz w:val="18"/>
              </w:rPr>
              <w:t>C22 - CAMARSAC</w:t>
            </w:r>
          </w:p>
          <w:p w:rsidR="004E77BD" w:rsidRDefault="004E77BD" w:rsidP="00792ADC">
            <w:r w:rsidRPr="006426FF">
              <w:rPr>
                <w:sz w:val="18"/>
              </w:rPr>
              <w:t>C23 - CARIGNAN</w:t>
            </w:r>
            <w:r w:rsidRPr="006426FF">
              <w:rPr>
                <w:rFonts w:eastAsia="MS Mincho" w:cs="MS Mincho"/>
                <w:sz w:val="18"/>
              </w:rPr>
              <w:t>-</w:t>
            </w:r>
            <w:r w:rsidRPr="006426FF">
              <w:rPr>
                <w:sz w:val="18"/>
              </w:rPr>
              <w:t>DE</w:t>
            </w:r>
            <w:r w:rsidRPr="006426FF">
              <w:rPr>
                <w:rFonts w:eastAsia="MS Mincho" w:cs="MS Mincho"/>
                <w:sz w:val="18"/>
              </w:rPr>
              <w:t>-</w:t>
            </w:r>
            <w:r w:rsidRPr="006426FF">
              <w:rPr>
                <w:sz w:val="18"/>
              </w:rPr>
              <w:t>BORDEAU</w:t>
            </w:r>
            <w:r>
              <w:rPr>
                <w:sz w:val="18"/>
              </w:rPr>
              <w:t>X</w:t>
            </w:r>
          </w:p>
          <w:p w:rsidR="004E77BD" w:rsidRDefault="004E77BD" w:rsidP="00055402">
            <w:r w:rsidRPr="006426FF">
              <w:rPr>
                <w:sz w:val="18"/>
              </w:rPr>
              <w:t>C26 – TRESSES</w:t>
            </w:r>
          </w:p>
        </w:tc>
        <w:tc>
          <w:tcPr>
            <w:tcW w:w="1559" w:type="dxa"/>
          </w:tcPr>
          <w:p w:rsidR="004E77BD" w:rsidRDefault="004E77BD" w:rsidP="00792ADC">
            <w:r w:rsidRPr="006426FF">
              <w:rPr>
                <w:sz w:val="18"/>
              </w:rPr>
              <w:t>815</w:t>
            </w:r>
          </w:p>
          <w:p w:rsidR="004E77BD" w:rsidRDefault="004E77BD" w:rsidP="00792ADC">
            <w:r w:rsidRPr="006426FF">
              <w:rPr>
                <w:sz w:val="18"/>
              </w:rPr>
              <w:t>931</w:t>
            </w:r>
          </w:p>
          <w:p w:rsidR="004E77BD" w:rsidRDefault="004E77BD" w:rsidP="00792ADC">
            <w:r w:rsidRPr="006426FF">
              <w:rPr>
                <w:sz w:val="18"/>
              </w:rPr>
              <w:t>3 874</w:t>
            </w:r>
          </w:p>
          <w:p w:rsidR="004E77BD" w:rsidRDefault="004E77BD" w:rsidP="00055402">
            <w:r w:rsidRPr="006426FF">
              <w:rPr>
                <w:sz w:val="18"/>
              </w:rPr>
              <w:t>4 243</w:t>
            </w:r>
          </w:p>
        </w:tc>
        <w:tc>
          <w:tcPr>
            <w:tcW w:w="1447" w:type="dxa"/>
          </w:tcPr>
          <w:p w:rsidR="004E77BD" w:rsidRDefault="004E77BD" w:rsidP="00792ADC">
            <w:r w:rsidRPr="006426FF">
              <w:rPr>
                <w:sz w:val="18"/>
              </w:rPr>
              <w:t>302</w:t>
            </w:r>
          </w:p>
          <w:p w:rsidR="004E77BD" w:rsidRDefault="004E77BD" w:rsidP="00792ADC">
            <w:r w:rsidRPr="006426FF">
              <w:rPr>
                <w:sz w:val="18"/>
              </w:rPr>
              <w:t>345</w:t>
            </w:r>
          </w:p>
          <w:p w:rsidR="004E77BD" w:rsidRDefault="004E77BD" w:rsidP="00792ADC">
            <w:r w:rsidRPr="006426FF">
              <w:rPr>
                <w:sz w:val="18"/>
              </w:rPr>
              <w:t>1 435</w:t>
            </w:r>
          </w:p>
          <w:p w:rsidR="004E77BD" w:rsidRDefault="004E77BD" w:rsidP="00055402">
            <w:r w:rsidRPr="006426FF">
              <w:rPr>
                <w:sz w:val="18"/>
              </w:rPr>
              <w:t>1 571</w:t>
            </w:r>
          </w:p>
        </w:tc>
      </w:tr>
      <w:tr w:rsidR="004E77BD" w:rsidTr="00E063FC">
        <w:trPr>
          <w:trHeight w:val="668"/>
        </w:trPr>
        <w:tc>
          <w:tcPr>
            <w:tcW w:w="2235" w:type="dxa"/>
          </w:tcPr>
          <w:p w:rsidR="004E77BD" w:rsidRDefault="004E77BD" w:rsidP="00055402">
            <w:r w:rsidRPr="006426FF">
              <w:rPr>
                <w:sz w:val="18"/>
              </w:rPr>
              <w:t>C3 - DES PORTES DE L'ENTRE DEUX MERS</w:t>
            </w:r>
          </w:p>
        </w:tc>
        <w:tc>
          <w:tcPr>
            <w:tcW w:w="3969" w:type="dxa"/>
          </w:tcPr>
          <w:p w:rsidR="004E77BD" w:rsidRDefault="004E77BD" w:rsidP="00055402">
            <w:r w:rsidRPr="006426FF">
              <w:rPr>
                <w:sz w:val="18"/>
              </w:rPr>
              <w:t>C31 – BAURECH</w:t>
            </w:r>
          </w:p>
          <w:p w:rsidR="004E77BD" w:rsidRDefault="004E77BD" w:rsidP="00055402">
            <w:r w:rsidRPr="006426FF">
              <w:rPr>
                <w:sz w:val="18"/>
              </w:rPr>
              <w:t xml:space="preserve">C32 - </w:t>
            </w:r>
            <w:proofErr w:type="gramStart"/>
            <w:r w:rsidRPr="006426FF">
              <w:rPr>
                <w:sz w:val="18"/>
              </w:rPr>
              <w:t>CAMBES</w:t>
            </w:r>
            <w:proofErr w:type="gramEnd"/>
          </w:p>
        </w:tc>
        <w:tc>
          <w:tcPr>
            <w:tcW w:w="1559" w:type="dxa"/>
          </w:tcPr>
          <w:p w:rsidR="004E77BD" w:rsidRDefault="004E77BD" w:rsidP="00055402">
            <w:r w:rsidRPr="006426FF">
              <w:rPr>
                <w:sz w:val="18"/>
              </w:rPr>
              <w:t>771</w:t>
            </w:r>
          </w:p>
          <w:p w:rsidR="004E77BD" w:rsidRDefault="004E77BD" w:rsidP="00055402">
            <w:r w:rsidRPr="006426FF">
              <w:rPr>
                <w:sz w:val="18"/>
              </w:rPr>
              <w:t>1 349</w:t>
            </w:r>
          </w:p>
        </w:tc>
        <w:tc>
          <w:tcPr>
            <w:tcW w:w="1447" w:type="dxa"/>
          </w:tcPr>
          <w:p w:rsidR="004E77BD" w:rsidRDefault="004E77BD" w:rsidP="00055402">
            <w:r w:rsidRPr="006426FF">
              <w:rPr>
                <w:sz w:val="18"/>
              </w:rPr>
              <w:t>286</w:t>
            </w:r>
          </w:p>
          <w:p w:rsidR="004E77BD" w:rsidRDefault="004E77BD" w:rsidP="00055402">
            <w:r w:rsidRPr="006426FF">
              <w:rPr>
                <w:sz w:val="18"/>
              </w:rPr>
              <w:t>500</w:t>
            </w:r>
          </w:p>
        </w:tc>
      </w:tr>
      <w:tr w:rsidR="004E77BD" w:rsidTr="00E063FC">
        <w:trPr>
          <w:trHeight w:val="1010"/>
        </w:trPr>
        <w:tc>
          <w:tcPr>
            <w:tcW w:w="2235" w:type="dxa"/>
          </w:tcPr>
          <w:p w:rsidR="004E77BD" w:rsidRDefault="004E77BD" w:rsidP="00055402">
            <w:r w:rsidRPr="006426FF">
              <w:rPr>
                <w:sz w:val="18"/>
              </w:rPr>
              <w:t>C4 - DU BRANNAIS</w:t>
            </w:r>
          </w:p>
        </w:tc>
        <w:tc>
          <w:tcPr>
            <w:tcW w:w="3969" w:type="dxa"/>
          </w:tcPr>
          <w:p w:rsidR="004E77BD" w:rsidRDefault="004E77BD" w:rsidP="00055402">
            <w:r w:rsidRPr="006426FF">
              <w:rPr>
                <w:sz w:val="18"/>
              </w:rPr>
              <w:t>C41 –BRANNE</w:t>
            </w:r>
          </w:p>
          <w:p w:rsidR="004E77BD" w:rsidRDefault="004E77BD" w:rsidP="00055402">
            <w:r w:rsidRPr="006426FF">
              <w:rPr>
                <w:sz w:val="18"/>
              </w:rPr>
              <w:t>C42 -CABARA</w:t>
            </w:r>
          </w:p>
          <w:p w:rsidR="004E77BD" w:rsidRDefault="004E77BD" w:rsidP="00792ADC">
            <w:r w:rsidRPr="006426FF">
              <w:rPr>
                <w:sz w:val="18"/>
              </w:rPr>
              <w:t>C43 -GREZILLAC</w:t>
            </w:r>
          </w:p>
        </w:tc>
        <w:tc>
          <w:tcPr>
            <w:tcW w:w="1559" w:type="dxa"/>
          </w:tcPr>
          <w:p w:rsidR="004E77BD" w:rsidRDefault="004E77BD" w:rsidP="00055402">
            <w:r w:rsidRPr="006426FF">
              <w:rPr>
                <w:sz w:val="18"/>
              </w:rPr>
              <w:t>1 213</w:t>
            </w:r>
          </w:p>
          <w:p w:rsidR="004E77BD" w:rsidRDefault="004E77BD" w:rsidP="00055402">
            <w:r w:rsidRPr="006426FF">
              <w:rPr>
                <w:sz w:val="18"/>
              </w:rPr>
              <w:t>350</w:t>
            </w:r>
          </w:p>
          <w:p w:rsidR="004E77BD" w:rsidRDefault="004E77BD" w:rsidP="00792ADC">
            <w:r w:rsidRPr="006426FF">
              <w:rPr>
                <w:sz w:val="18"/>
              </w:rPr>
              <w:t>685</w:t>
            </w:r>
          </w:p>
        </w:tc>
        <w:tc>
          <w:tcPr>
            <w:tcW w:w="1447" w:type="dxa"/>
          </w:tcPr>
          <w:p w:rsidR="004E77BD" w:rsidRDefault="004E77BD" w:rsidP="00055402">
            <w:r w:rsidRPr="006426FF">
              <w:rPr>
                <w:sz w:val="18"/>
              </w:rPr>
              <w:t>449</w:t>
            </w:r>
          </w:p>
          <w:p w:rsidR="004E77BD" w:rsidRDefault="004E77BD" w:rsidP="00055402">
            <w:r w:rsidRPr="006426FF">
              <w:rPr>
                <w:sz w:val="18"/>
              </w:rPr>
              <w:t>130</w:t>
            </w:r>
          </w:p>
          <w:p w:rsidR="004E77BD" w:rsidRDefault="004E77BD" w:rsidP="00792ADC">
            <w:r w:rsidRPr="006426FF">
              <w:rPr>
                <w:sz w:val="18"/>
              </w:rPr>
              <w:t>254</w:t>
            </w:r>
          </w:p>
        </w:tc>
      </w:tr>
    </w:tbl>
    <w:p w:rsidR="00E063FC" w:rsidRDefault="00E063FC" w:rsidP="00E063FC">
      <w:pPr>
        <w:pStyle w:val="Paragraphedeliste"/>
        <w:ind w:left="360"/>
        <w:rPr>
          <w:rStyle w:val="Rfrenceintense"/>
          <w:sz w:val="28"/>
          <w:szCs w:val="28"/>
        </w:rPr>
      </w:pPr>
    </w:p>
    <w:p w:rsidR="00E063FC" w:rsidRDefault="00E063FC" w:rsidP="00E063FC">
      <w:pPr>
        <w:pStyle w:val="Paragraphedeliste"/>
        <w:ind w:left="360"/>
        <w:rPr>
          <w:rStyle w:val="Rfrenceintense"/>
          <w:sz w:val="28"/>
          <w:szCs w:val="28"/>
        </w:rPr>
      </w:pPr>
    </w:p>
    <w:p w:rsidR="00E063FC" w:rsidRDefault="00E063FC" w:rsidP="00E063FC">
      <w:pPr>
        <w:pStyle w:val="Paragraphedeliste"/>
        <w:ind w:left="360"/>
        <w:rPr>
          <w:rStyle w:val="Rfrenceintense"/>
          <w:sz w:val="28"/>
          <w:szCs w:val="28"/>
        </w:rPr>
      </w:pPr>
    </w:p>
    <w:p w:rsidR="00E063FC" w:rsidRDefault="00E063FC" w:rsidP="00E063FC">
      <w:pPr>
        <w:pStyle w:val="Paragraphedeliste"/>
        <w:ind w:left="360"/>
        <w:rPr>
          <w:rStyle w:val="Rfrenceintense"/>
          <w:sz w:val="28"/>
          <w:szCs w:val="28"/>
        </w:rPr>
      </w:pPr>
    </w:p>
    <w:p w:rsidR="00673822" w:rsidRPr="00224E62" w:rsidRDefault="00673822" w:rsidP="00224E62">
      <w:pPr>
        <w:pStyle w:val="Paragraphedeliste"/>
        <w:numPr>
          <w:ilvl w:val="0"/>
          <w:numId w:val="27"/>
        </w:numPr>
        <w:rPr>
          <w:rStyle w:val="Rfrenceintense"/>
          <w:sz w:val="28"/>
          <w:szCs w:val="28"/>
        </w:rPr>
      </w:pPr>
      <w:r w:rsidRPr="00224E62">
        <w:rPr>
          <w:rStyle w:val="Rfrenceintense"/>
          <w:sz w:val="28"/>
          <w:szCs w:val="28"/>
        </w:rPr>
        <w:lastRenderedPageBreak/>
        <w:t xml:space="preserve">propositions pour la </w:t>
      </w:r>
      <w:proofErr w:type="spellStart"/>
      <w:r w:rsidRPr="00224E62">
        <w:rPr>
          <w:rStyle w:val="Rfrenceintense"/>
          <w:sz w:val="28"/>
          <w:szCs w:val="28"/>
        </w:rPr>
        <w:t>r</w:t>
      </w:r>
      <w:r w:rsidR="00BE74E9" w:rsidRPr="00224E62">
        <w:rPr>
          <w:rStyle w:val="Rfrenceintense"/>
          <w:sz w:val="22"/>
          <w:szCs w:val="28"/>
        </w:rPr>
        <w:t>É</w:t>
      </w:r>
      <w:r w:rsidRPr="00224E62">
        <w:rPr>
          <w:rStyle w:val="Rfrenceintense"/>
          <w:sz w:val="28"/>
          <w:szCs w:val="28"/>
        </w:rPr>
        <w:t>alisation</w:t>
      </w:r>
      <w:proofErr w:type="spellEnd"/>
      <w:r w:rsidRPr="00224E62">
        <w:rPr>
          <w:rStyle w:val="Rfrenceintense"/>
          <w:sz w:val="28"/>
          <w:szCs w:val="28"/>
        </w:rPr>
        <w:t xml:space="preserve"> de l’application </w:t>
      </w:r>
      <w:r w:rsidR="00DE2911" w:rsidRPr="00224E62">
        <w:rPr>
          <w:rStyle w:val="Rfrenceintense"/>
          <w:sz w:val="28"/>
          <w:szCs w:val="28"/>
        </w:rPr>
        <w:t>"</w:t>
      </w:r>
      <w:r w:rsidRPr="00224E62">
        <w:rPr>
          <w:rStyle w:val="Rfrenceintense"/>
          <w:sz w:val="28"/>
          <w:szCs w:val="28"/>
        </w:rPr>
        <w:t xml:space="preserve">Gestion </w:t>
      </w:r>
      <w:proofErr w:type="spellStart"/>
      <w:r w:rsidRPr="00224E62">
        <w:rPr>
          <w:rStyle w:val="Rfrenceintense"/>
          <w:sz w:val="28"/>
          <w:szCs w:val="28"/>
        </w:rPr>
        <w:t>pes</w:t>
      </w:r>
      <w:r w:rsidR="00BE74E9" w:rsidRPr="00224E62">
        <w:rPr>
          <w:rStyle w:val="Rfrenceintense"/>
          <w:sz w:val="22"/>
          <w:szCs w:val="28"/>
        </w:rPr>
        <w:t>É</w:t>
      </w:r>
      <w:r w:rsidRPr="00224E62">
        <w:rPr>
          <w:rStyle w:val="Rfrenceintense"/>
          <w:sz w:val="28"/>
          <w:szCs w:val="28"/>
        </w:rPr>
        <w:t>e</w:t>
      </w:r>
      <w:proofErr w:type="spellEnd"/>
      <w:r w:rsidR="00DE2911" w:rsidRPr="00224E62">
        <w:rPr>
          <w:rStyle w:val="Rfrenceintense"/>
          <w:sz w:val="28"/>
          <w:szCs w:val="28"/>
        </w:rPr>
        <w:t>"</w:t>
      </w:r>
    </w:p>
    <w:p w:rsidR="00673822" w:rsidRDefault="00673822" w:rsidP="00792ADC"/>
    <w:p w:rsidR="00673822" w:rsidRDefault="0017616D" w:rsidP="0017616D">
      <w:pPr>
        <w:pBdr>
          <w:bottom w:val="single" w:sz="4" w:space="1" w:color="auto"/>
        </w:pBdr>
      </w:pPr>
      <w:r>
        <w:rPr>
          <w:b/>
        </w:rPr>
        <w:t>Proposition 1</w:t>
      </w:r>
    </w:p>
    <w:p w:rsidR="007E0F5C" w:rsidRDefault="007E0F5C" w:rsidP="00792ADC"/>
    <w:p w:rsidR="0017616D" w:rsidRDefault="0017616D" w:rsidP="00792ADC">
      <w:r>
        <w:t>Coût de la proposition : 1 100 €</w:t>
      </w:r>
    </w:p>
    <w:p w:rsidR="0017616D" w:rsidRDefault="0017616D" w:rsidP="00792ADC"/>
    <w:p w:rsidR="00673822" w:rsidRDefault="00673822" w:rsidP="0017616D">
      <w:pPr>
        <w:numPr>
          <w:ilvl w:val="0"/>
          <w:numId w:val="16"/>
        </w:numPr>
      </w:pPr>
      <w:r>
        <w:t>Développement de l’application</w:t>
      </w:r>
    </w:p>
    <w:p w:rsidR="00673822" w:rsidRDefault="00673822" w:rsidP="0017616D">
      <w:pPr>
        <w:numPr>
          <w:ilvl w:val="0"/>
          <w:numId w:val="16"/>
        </w:numPr>
      </w:pPr>
      <w:r>
        <w:t>Interfaçage avec la base de données</w:t>
      </w:r>
    </w:p>
    <w:p w:rsidR="00673822" w:rsidRDefault="00673822" w:rsidP="0017616D">
      <w:pPr>
        <w:numPr>
          <w:ilvl w:val="0"/>
          <w:numId w:val="16"/>
        </w:numPr>
      </w:pPr>
      <w:r>
        <w:t>Maintenance corrective garantie 6 mois</w:t>
      </w:r>
    </w:p>
    <w:p w:rsidR="0017616D" w:rsidRDefault="0017616D" w:rsidP="0017616D"/>
    <w:p w:rsidR="00673822" w:rsidRPr="003077FB" w:rsidRDefault="00673822" w:rsidP="0017616D">
      <w:pPr>
        <w:rPr>
          <w:i/>
        </w:rPr>
      </w:pPr>
      <w:r w:rsidRPr="003077FB">
        <w:rPr>
          <w:i/>
        </w:rPr>
        <w:t>Pas de forfait de maintenance évolutive</w:t>
      </w:r>
      <w:bookmarkStart w:id="0" w:name="_GoBack"/>
      <w:bookmarkEnd w:id="0"/>
    </w:p>
    <w:p w:rsidR="004E77BD" w:rsidRPr="00E063FC" w:rsidRDefault="004E77BD" w:rsidP="0017616D">
      <w:pPr>
        <w:pBdr>
          <w:bottom w:val="single" w:sz="4" w:space="1" w:color="auto"/>
        </w:pBdr>
        <w:rPr>
          <w:bCs/>
          <w:sz w:val="16"/>
          <w:szCs w:val="16"/>
        </w:rPr>
      </w:pPr>
    </w:p>
    <w:p w:rsidR="00673822" w:rsidRDefault="0017616D" w:rsidP="0017616D">
      <w:pPr>
        <w:pBdr>
          <w:bottom w:val="single" w:sz="4" w:space="1" w:color="auto"/>
        </w:pBdr>
      </w:pPr>
      <w:r>
        <w:rPr>
          <w:b/>
          <w:bCs/>
        </w:rPr>
        <w:t>Proposition 2</w:t>
      </w:r>
    </w:p>
    <w:p w:rsidR="007E0F5C" w:rsidRDefault="007E0F5C" w:rsidP="00792ADC"/>
    <w:p w:rsidR="0017616D" w:rsidRDefault="0017616D" w:rsidP="00792ADC">
      <w:r>
        <w:t>Coût de la proposition (hors frais de maintenance évolutive) : 1 900 €</w:t>
      </w:r>
    </w:p>
    <w:p w:rsidR="0017616D" w:rsidRDefault="0017616D" w:rsidP="00792ADC"/>
    <w:p w:rsidR="00673822" w:rsidRDefault="00673822" w:rsidP="0017616D">
      <w:pPr>
        <w:numPr>
          <w:ilvl w:val="0"/>
          <w:numId w:val="16"/>
        </w:numPr>
      </w:pPr>
      <w:r>
        <w:t>Développement de l’application, fourniture des codes sources</w:t>
      </w:r>
    </w:p>
    <w:p w:rsidR="00673822" w:rsidRDefault="00673822" w:rsidP="0017616D">
      <w:pPr>
        <w:numPr>
          <w:ilvl w:val="0"/>
          <w:numId w:val="16"/>
        </w:numPr>
      </w:pPr>
      <w:r>
        <w:t>Interfaçage avec la base de données</w:t>
      </w:r>
    </w:p>
    <w:p w:rsidR="00673822" w:rsidRDefault="00673822" w:rsidP="0017616D">
      <w:pPr>
        <w:numPr>
          <w:ilvl w:val="0"/>
          <w:numId w:val="16"/>
        </w:numPr>
      </w:pPr>
      <w:r>
        <w:t xml:space="preserve">Installation et configuration du point d’accès </w:t>
      </w:r>
      <w:r w:rsidRPr="00876742">
        <w:rPr>
          <w:i/>
        </w:rPr>
        <w:t>Wi</w:t>
      </w:r>
      <w:r w:rsidR="00BE74E9" w:rsidRPr="00876742">
        <w:rPr>
          <w:i/>
        </w:rPr>
        <w:t>-F</w:t>
      </w:r>
      <w:r w:rsidRPr="00876742">
        <w:rPr>
          <w:i/>
        </w:rPr>
        <w:t>i</w:t>
      </w:r>
      <w:r>
        <w:t xml:space="preserve"> (</w:t>
      </w:r>
      <w:r w:rsidR="00E8724D">
        <w:t xml:space="preserve">équipement </w:t>
      </w:r>
      <w:r>
        <w:t>non fourni dans la prestation)</w:t>
      </w:r>
    </w:p>
    <w:p w:rsidR="00673822" w:rsidRDefault="00673822" w:rsidP="0017616D">
      <w:pPr>
        <w:numPr>
          <w:ilvl w:val="0"/>
          <w:numId w:val="16"/>
        </w:numPr>
      </w:pPr>
      <w:r>
        <w:t xml:space="preserve">Suivi des incidents logiciels avec accès authentifié à la plate-forme de déclaration des incidents </w:t>
      </w:r>
    </w:p>
    <w:p w:rsidR="00673822" w:rsidRDefault="00673822" w:rsidP="0017616D">
      <w:pPr>
        <w:numPr>
          <w:ilvl w:val="0"/>
          <w:numId w:val="16"/>
        </w:numPr>
      </w:pPr>
      <w:r>
        <w:t>Maintenance corrective garantie 1 an</w:t>
      </w:r>
    </w:p>
    <w:p w:rsidR="0061140E" w:rsidRDefault="0061140E" w:rsidP="00792ADC"/>
    <w:p w:rsidR="00673822" w:rsidRPr="000D5A61" w:rsidRDefault="00673822" w:rsidP="00792ADC">
      <w:pPr>
        <w:rPr>
          <w:i/>
        </w:rPr>
      </w:pPr>
      <w:r w:rsidRPr="000D5A61">
        <w:rPr>
          <w:i/>
        </w:rPr>
        <w:t>Maintenance évolutive</w:t>
      </w:r>
      <w:r w:rsidR="0088725E" w:rsidRPr="000D5A61">
        <w:rPr>
          <w:i/>
        </w:rPr>
        <w:t xml:space="preserve"> (</w:t>
      </w:r>
      <w:r w:rsidRPr="000D5A61">
        <w:rPr>
          <w:i/>
        </w:rPr>
        <w:t>en sus de la proposition</w:t>
      </w:r>
      <w:r w:rsidR="0088725E" w:rsidRPr="000D5A61">
        <w:rPr>
          <w:i/>
        </w:rPr>
        <w:t>) :</w:t>
      </w:r>
    </w:p>
    <w:p w:rsidR="00673822" w:rsidRPr="0061140E" w:rsidRDefault="00673822" w:rsidP="0017616D">
      <w:pPr>
        <w:ind w:left="708"/>
        <w:rPr>
          <w:i/>
        </w:rPr>
      </w:pPr>
      <w:r w:rsidRPr="0061140E">
        <w:rPr>
          <w:i/>
        </w:rPr>
        <w:t>. Forfait 8 jours/homme : 2 000 € par an</w:t>
      </w:r>
    </w:p>
    <w:p w:rsidR="00673822" w:rsidRPr="0061140E" w:rsidRDefault="00673822" w:rsidP="0017616D">
      <w:pPr>
        <w:ind w:left="708"/>
        <w:rPr>
          <w:i/>
        </w:rPr>
      </w:pPr>
      <w:r w:rsidRPr="0061140E">
        <w:rPr>
          <w:i/>
        </w:rPr>
        <w:t>. Les journées non consommé</w:t>
      </w:r>
      <w:r w:rsidR="009A7217" w:rsidRPr="0061140E">
        <w:rPr>
          <w:i/>
        </w:rPr>
        <w:t>e</w:t>
      </w:r>
      <w:r w:rsidRPr="0061140E">
        <w:rPr>
          <w:i/>
        </w:rPr>
        <w:t>s en fin d'année sont reconduites pour l'année suivante</w:t>
      </w:r>
    </w:p>
    <w:p w:rsidR="006273BE" w:rsidRDefault="006273BE" w:rsidP="00792ADC"/>
    <w:p w:rsidR="00673822" w:rsidRDefault="00C17AA8" w:rsidP="00792ADC">
      <w:r>
        <w:tab/>
      </w:r>
      <w:r w:rsidR="00FD7DF6">
        <w:t>Le développement de l</w:t>
      </w:r>
      <w:r w:rsidR="006273BE">
        <w:t>a première option</w:t>
      </w:r>
      <w:r w:rsidR="00FD7DF6">
        <w:t xml:space="preserve"> </w:t>
      </w:r>
      <w:r>
        <w:t>est évalué à 5 jours/homme</w:t>
      </w:r>
    </w:p>
    <w:p w:rsidR="00FC0457" w:rsidRDefault="00C17AA8" w:rsidP="00792ADC">
      <w:r>
        <w:tab/>
      </w:r>
      <w:r w:rsidR="00FD7DF6">
        <w:t>Le développement de l</w:t>
      </w:r>
      <w:r w:rsidR="006273BE">
        <w:t>a deuxième o</w:t>
      </w:r>
      <w:r w:rsidR="00FD7DF6">
        <w:t>ption</w:t>
      </w:r>
      <w:r>
        <w:t xml:space="preserve"> est évalué à 3 jours/homme</w:t>
      </w:r>
    </w:p>
    <w:p w:rsidR="00C17AA8" w:rsidRDefault="00C17AA8" w:rsidP="00792ADC"/>
    <w:p w:rsidR="00673822" w:rsidRDefault="0017616D" w:rsidP="0017616D">
      <w:pPr>
        <w:pBdr>
          <w:bottom w:val="single" w:sz="4" w:space="1" w:color="auto"/>
        </w:pBdr>
      </w:pPr>
      <w:r>
        <w:rPr>
          <w:b/>
          <w:bCs/>
        </w:rPr>
        <w:t>Proposition 3</w:t>
      </w:r>
    </w:p>
    <w:p w:rsidR="007E0F5C" w:rsidRPr="00D02789" w:rsidRDefault="007E0F5C" w:rsidP="00792ADC">
      <w:pPr>
        <w:rPr>
          <w:sz w:val="12"/>
          <w:szCs w:val="12"/>
        </w:rPr>
      </w:pPr>
    </w:p>
    <w:p w:rsidR="0017616D" w:rsidRDefault="0017616D" w:rsidP="00792ADC">
      <w:r>
        <w:t>Coût de la proposition (hors frais de maintenance évolutive) : 1 200 €</w:t>
      </w:r>
    </w:p>
    <w:p w:rsidR="0017616D" w:rsidRDefault="0017616D" w:rsidP="00792ADC"/>
    <w:p w:rsidR="00673822" w:rsidRDefault="00673822" w:rsidP="0017616D">
      <w:pPr>
        <w:numPr>
          <w:ilvl w:val="0"/>
          <w:numId w:val="16"/>
        </w:numPr>
      </w:pPr>
      <w:r>
        <w:t>Développement de l’application</w:t>
      </w:r>
    </w:p>
    <w:p w:rsidR="00673822" w:rsidRDefault="00673822" w:rsidP="0017616D">
      <w:pPr>
        <w:numPr>
          <w:ilvl w:val="0"/>
          <w:numId w:val="16"/>
        </w:numPr>
      </w:pPr>
      <w:r>
        <w:t>Interfaçage avec la base de données</w:t>
      </w:r>
    </w:p>
    <w:p w:rsidR="00673822" w:rsidRDefault="00673822" w:rsidP="0017616D">
      <w:pPr>
        <w:numPr>
          <w:ilvl w:val="0"/>
          <w:numId w:val="16"/>
        </w:numPr>
      </w:pPr>
      <w:r>
        <w:t>Suivi téléphonique des incidents logiciels pendant 3 mois</w:t>
      </w:r>
    </w:p>
    <w:p w:rsidR="00673822" w:rsidRDefault="00673822" w:rsidP="0017616D">
      <w:pPr>
        <w:numPr>
          <w:ilvl w:val="0"/>
          <w:numId w:val="16"/>
        </w:numPr>
      </w:pPr>
      <w:r>
        <w:t>Maintenance corrective garantie 6 mois</w:t>
      </w:r>
    </w:p>
    <w:p w:rsidR="0061140E" w:rsidRDefault="0061140E" w:rsidP="00792ADC"/>
    <w:p w:rsidR="00673822" w:rsidRPr="000D5A61" w:rsidRDefault="00673822" w:rsidP="00792ADC">
      <w:pPr>
        <w:rPr>
          <w:i/>
        </w:rPr>
      </w:pPr>
      <w:r w:rsidRPr="000D5A61">
        <w:rPr>
          <w:i/>
        </w:rPr>
        <w:t>Maintenance évolutive</w:t>
      </w:r>
      <w:r w:rsidR="0088725E" w:rsidRPr="000D5A61">
        <w:rPr>
          <w:i/>
        </w:rPr>
        <w:t xml:space="preserve"> (</w:t>
      </w:r>
      <w:r w:rsidRPr="000D5A61">
        <w:rPr>
          <w:i/>
        </w:rPr>
        <w:t>en sus de la proposition</w:t>
      </w:r>
      <w:r w:rsidR="0088725E" w:rsidRPr="000D5A61">
        <w:rPr>
          <w:i/>
        </w:rPr>
        <w:t>) :</w:t>
      </w:r>
    </w:p>
    <w:p w:rsidR="00673822" w:rsidRPr="0061140E" w:rsidRDefault="00673822" w:rsidP="0017616D">
      <w:pPr>
        <w:ind w:left="708"/>
        <w:rPr>
          <w:i/>
        </w:rPr>
      </w:pPr>
      <w:r w:rsidRPr="0061140E">
        <w:rPr>
          <w:i/>
        </w:rPr>
        <w:t>. Forfait 10 jours/homme : 1 800€ par an</w:t>
      </w:r>
    </w:p>
    <w:p w:rsidR="00673822" w:rsidRPr="0061140E" w:rsidRDefault="00673822" w:rsidP="0017616D">
      <w:pPr>
        <w:ind w:left="708"/>
        <w:rPr>
          <w:i/>
        </w:rPr>
      </w:pPr>
      <w:r w:rsidRPr="0061140E">
        <w:rPr>
          <w:i/>
        </w:rPr>
        <w:t>. Les journées non consommées sont perdues en fin d’année</w:t>
      </w:r>
      <w:r w:rsidR="009A7217" w:rsidRPr="0061140E">
        <w:rPr>
          <w:i/>
        </w:rPr>
        <w:t>.</w:t>
      </w:r>
    </w:p>
    <w:p w:rsidR="00C17AA8" w:rsidRDefault="00C17AA8" w:rsidP="00C17AA8"/>
    <w:p w:rsidR="006273BE" w:rsidRDefault="006273BE" w:rsidP="006273BE">
      <w:r>
        <w:tab/>
        <w:t>Le développement de la première option est évalué à 5 jours/homme</w:t>
      </w:r>
    </w:p>
    <w:p w:rsidR="00224E62" w:rsidRDefault="006273BE" w:rsidP="006273BE">
      <w:r>
        <w:tab/>
        <w:t>Le développement de la deuxième o</w:t>
      </w:r>
      <w:r w:rsidR="0009662A">
        <w:t>ption est évalué à 3 jours/homme</w:t>
      </w:r>
    </w:p>
    <w:sectPr w:rsidR="00224E62" w:rsidSect="00D02789">
      <w:footerReference w:type="default" r:id="rId17"/>
      <w:footerReference w:type="first" r:id="rId18"/>
      <w:pgSz w:w="11906" w:h="16838" w:code="9"/>
      <w:pgMar w:top="993" w:right="1418" w:bottom="1701" w:left="1418" w:header="709" w:footer="165"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4491" w:rsidRDefault="007D4491" w:rsidP="00792ADC">
      <w:r>
        <w:separator/>
      </w:r>
    </w:p>
  </w:endnote>
  <w:endnote w:type="continuationSeparator" w:id="0">
    <w:p w:rsidR="007D4491" w:rsidRDefault="007D4491" w:rsidP="00792A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EEFKHD+ComicSansMS">
    <w:altName w:val="Comic Sans MS"/>
    <w:panose1 w:val="00000000000000000000"/>
    <w:charset w:val="00"/>
    <w:family w:val="swiss"/>
    <w:notTrueType/>
    <w:pitch w:val="default"/>
    <w:sig w:usb0="00000003" w:usb1="00000000" w:usb2="00000000" w:usb3="00000000" w:csb0="00000001" w:csb1="00000000"/>
  </w:font>
  <w:font w:name="EEFLEO+ComicSansMS">
    <w:altName w:val="Comic Sans M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sig w:usb0="00000000" w:usb1="00000000" w:usb2="00000000" w:usb3="00000000" w:csb0="00000000" w:csb1="00000000"/>
  </w:font>
  <w:font w:name="DejaVu Sans">
    <w:altName w:val="Arial"/>
    <w:panose1 w:val="020B0603030804020204"/>
    <w:charset w:val="00"/>
    <w:family w:val="swiss"/>
    <w:pitch w:val="variable"/>
    <w:sig w:usb0="E7002EFF" w:usb1="D200FDFF" w:usb2="0A046029" w:usb3="00000000" w:csb0="0000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43" w:type="dxa"/>
      <w:tblInd w:w="-10" w:type="dxa"/>
      <w:tblLayout w:type="fixed"/>
      <w:tblCellMar>
        <w:left w:w="0" w:type="dxa"/>
        <w:right w:w="0" w:type="dxa"/>
      </w:tblCellMar>
      <w:tblLook w:val="0000"/>
    </w:tblPr>
    <w:tblGrid>
      <w:gridCol w:w="8340"/>
      <w:gridCol w:w="1603"/>
    </w:tblGrid>
    <w:tr w:rsidR="00D87C4A" w:rsidRPr="00D02789" w:rsidTr="00802E20">
      <w:trPr>
        <w:cantSplit/>
        <w:trHeight w:val="397"/>
      </w:trPr>
      <w:tc>
        <w:tcPr>
          <w:tcW w:w="8340" w:type="dxa"/>
          <w:tcBorders>
            <w:left w:val="single" w:sz="8" w:space="0" w:color="000000"/>
            <w:bottom w:val="single" w:sz="8" w:space="0" w:color="000000"/>
          </w:tcBorders>
          <w:vAlign w:val="center"/>
        </w:tcPr>
        <w:p w:rsidR="00D87C4A" w:rsidRPr="00D02789" w:rsidRDefault="00D87C4A" w:rsidP="00802E20">
          <w:pPr>
            <w:spacing w:line="240" w:lineRule="auto"/>
            <w:jc w:val="center"/>
            <w:rPr>
              <w:rFonts w:ascii="Arial" w:hAnsi="Arial" w:cs="Arial"/>
              <w:b/>
              <w:bCs/>
              <w:sz w:val="18"/>
              <w:szCs w:val="18"/>
              <w:lang w:bidi="ar-SA"/>
            </w:rPr>
          </w:pPr>
          <w:r>
            <w:rPr>
              <w:rFonts w:ascii="Arial" w:hAnsi="Arial" w:cs="Arial"/>
              <w:b/>
              <w:bCs/>
              <w:sz w:val="18"/>
              <w:szCs w:val="18"/>
              <w:lang w:bidi="ar-SA"/>
            </w:rPr>
            <w:t>BTS</w:t>
          </w:r>
          <w:r w:rsidRPr="00D02789">
            <w:rPr>
              <w:rFonts w:ascii="Arial" w:hAnsi="Arial" w:cs="Arial"/>
              <w:b/>
              <w:bCs/>
              <w:sz w:val="18"/>
              <w:szCs w:val="18"/>
              <w:lang w:bidi="ar-SA"/>
            </w:rPr>
            <w:t xml:space="preserve"> SERVICES INFORMATIQUES AUX ORGANISATIONS</w:t>
          </w:r>
          <w:r>
            <w:rPr>
              <w:rFonts w:ascii="Arial" w:hAnsi="Arial" w:cs="Arial"/>
              <w:b/>
              <w:bCs/>
              <w:sz w:val="18"/>
              <w:szCs w:val="18"/>
              <w:lang w:bidi="ar-SA"/>
            </w:rPr>
            <w:t xml:space="preserve"> / Parcours SLAM</w:t>
          </w:r>
        </w:p>
      </w:tc>
      <w:tc>
        <w:tcPr>
          <w:tcW w:w="1603" w:type="dxa"/>
          <w:tcBorders>
            <w:left w:val="single" w:sz="8" w:space="0" w:color="000000"/>
            <w:bottom w:val="single" w:sz="8" w:space="0" w:color="000000"/>
            <w:right w:val="single" w:sz="8" w:space="0" w:color="000000"/>
          </w:tcBorders>
          <w:vAlign w:val="center"/>
        </w:tcPr>
        <w:p w:rsidR="00D87C4A" w:rsidRPr="00D02789" w:rsidRDefault="00D87C4A" w:rsidP="00802E20">
          <w:pPr>
            <w:spacing w:line="240" w:lineRule="auto"/>
            <w:jc w:val="center"/>
            <w:rPr>
              <w:rFonts w:ascii="Arial" w:hAnsi="Arial" w:cs="Arial"/>
              <w:b/>
              <w:bCs/>
              <w:sz w:val="18"/>
              <w:szCs w:val="18"/>
              <w:lang w:bidi="ar-SA"/>
            </w:rPr>
          </w:pPr>
          <w:r w:rsidRPr="00D02789">
            <w:rPr>
              <w:rFonts w:ascii="Arial" w:hAnsi="Arial" w:cs="Arial"/>
              <w:b/>
              <w:bCs/>
              <w:sz w:val="18"/>
              <w:szCs w:val="18"/>
              <w:lang w:bidi="ar-SA"/>
            </w:rPr>
            <w:t xml:space="preserve">Page : </w:t>
          </w:r>
          <w:r w:rsidRPr="00D02789">
            <w:rPr>
              <w:rFonts w:ascii="Arial" w:hAnsi="Arial" w:cs="Arial"/>
              <w:b/>
              <w:bCs/>
              <w:sz w:val="18"/>
              <w:szCs w:val="18"/>
              <w:lang w:bidi="ar-SA"/>
            </w:rPr>
            <w:fldChar w:fldCharType="begin"/>
          </w:r>
          <w:r w:rsidRPr="00D02789">
            <w:rPr>
              <w:rFonts w:ascii="Arial" w:hAnsi="Arial" w:cs="Arial"/>
              <w:b/>
              <w:bCs/>
              <w:sz w:val="18"/>
              <w:szCs w:val="18"/>
              <w:lang w:bidi="ar-SA"/>
            </w:rPr>
            <w:instrText xml:space="preserve"> PAGE   \* MERGEFORMAT </w:instrText>
          </w:r>
          <w:r w:rsidRPr="00D02789">
            <w:rPr>
              <w:rFonts w:ascii="Arial" w:hAnsi="Arial" w:cs="Arial"/>
              <w:b/>
              <w:bCs/>
              <w:sz w:val="18"/>
              <w:szCs w:val="18"/>
              <w:lang w:bidi="ar-SA"/>
            </w:rPr>
            <w:fldChar w:fldCharType="separate"/>
          </w:r>
          <w:r w:rsidR="0009662A">
            <w:rPr>
              <w:rFonts w:ascii="Arial" w:hAnsi="Arial" w:cs="Arial"/>
              <w:b/>
              <w:bCs/>
              <w:noProof/>
              <w:sz w:val="18"/>
              <w:szCs w:val="18"/>
              <w:lang w:bidi="ar-SA"/>
            </w:rPr>
            <w:t>18</w:t>
          </w:r>
          <w:r w:rsidRPr="00D02789">
            <w:rPr>
              <w:rFonts w:ascii="Arial" w:hAnsi="Arial" w:cs="Arial"/>
              <w:b/>
              <w:bCs/>
              <w:sz w:val="18"/>
              <w:szCs w:val="18"/>
              <w:lang w:bidi="ar-SA"/>
            </w:rPr>
            <w:fldChar w:fldCharType="end"/>
          </w:r>
          <w:r w:rsidRPr="00D02789">
            <w:rPr>
              <w:rFonts w:ascii="Arial" w:hAnsi="Arial" w:cs="Arial"/>
              <w:b/>
              <w:bCs/>
              <w:sz w:val="18"/>
              <w:szCs w:val="18"/>
              <w:lang w:bidi="ar-SA"/>
            </w:rPr>
            <w:t>/</w:t>
          </w:r>
          <w:r w:rsidRPr="00D02789">
            <w:rPr>
              <w:rFonts w:ascii="Arial" w:hAnsi="Arial" w:cs="Arial"/>
              <w:b/>
              <w:bCs/>
              <w:sz w:val="18"/>
              <w:szCs w:val="18"/>
              <w:lang w:bidi="ar-SA"/>
            </w:rPr>
            <w:fldChar w:fldCharType="begin"/>
          </w:r>
          <w:r w:rsidRPr="00D02789">
            <w:rPr>
              <w:rFonts w:ascii="Arial" w:hAnsi="Arial" w:cs="Arial"/>
              <w:b/>
              <w:bCs/>
              <w:sz w:val="18"/>
              <w:szCs w:val="18"/>
              <w:lang w:bidi="ar-SA"/>
            </w:rPr>
            <w:instrText xml:space="preserve"> NUMPAGES \*Arabic </w:instrText>
          </w:r>
          <w:r w:rsidRPr="00D02789">
            <w:rPr>
              <w:rFonts w:ascii="Arial" w:hAnsi="Arial" w:cs="Arial"/>
              <w:b/>
              <w:bCs/>
              <w:sz w:val="18"/>
              <w:szCs w:val="18"/>
              <w:lang w:bidi="ar-SA"/>
            </w:rPr>
            <w:fldChar w:fldCharType="separate"/>
          </w:r>
          <w:r w:rsidR="0009662A">
            <w:rPr>
              <w:rFonts w:ascii="Arial" w:hAnsi="Arial" w:cs="Arial"/>
              <w:b/>
              <w:bCs/>
              <w:noProof/>
              <w:sz w:val="18"/>
              <w:szCs w:val="18"/>
              <w:lang w:bidi="ar-SA"/>
            </w:rPr>
            <w:t>18</w:t>
          </w:r>
          <w:r w:rsidRPr="00D02789">
            <w:rPr>
              <w:rFonts w:ascii="Arial" w:hAnsi="Arial" w:cs="Arial"/>
              <w:b/>
              <w:bCs/>
              <w:sz w:val="18"/>
              <w:szCs w:val="18"/>
              <w:lang w:bidi="ar-SA"/>
            </w:rPr>
            <w:fldChar w:fldCharType="end"/>
          </w:r>
        </w:p>
      </w:tc>
    </w:tr>
  </w:tbl>
  <w:p w:rsidR="005B5F11" w:rsidRDefault="005B5F11" w:rsidP="003E6025">
    <w:pPr>
      <w:pStyle w:val="Pieddepage"/>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43" w:type="dxa"/>
      <w:tblInd w:w="-10" w:type="dxa"/>
      <w:tblLayout w:type="fixed"/>
      <w:tblCellMar>
        <w:left w:w="0" w:type="dxa"/>
        <w:right w:w="0" w:type="dxa"/>
      </w:tblCellMar>
      <w:tblLook w:val="0000"/>
    </w:tblPr>
    <w:tblGrid>
      <w:gridCol w:w="8340"/>
      <w:gridCol w:w="1603"/>
    </w:tblGrid>
    <w:tr w:rsidR="00D87C4A" w:rsidRPr="00D02789" w:rsidTr="00900AE5">
      <w:trPr>
        <w:cantSplit/>
        <w:trHeight w:val="397"/>
      </w:trPr>
      <w:tc>
        <w:tcPr>
          <w:tcW w:w="8340" w:type="dxa"/>
          <w:tcBorders>
            <w:left w:val="single" w:sz="8" w:space="0" w:color="000000"/>
            <w:bottom w:val="single" w:sz="8" w:space="0" w:color="000000"/>
          </w:tcBorders>
          <w:vAlign w:val="center"/>
        </w:tcPr>
        <w:p w:rsidR="00D87C4A" w:rsidRPr="00D02789" w:rsidRDefault="00D87C4A" w:rsidP="00802E20">
          <w:pPr>
            <w:spacing w:line="240" w:lineRule="auto"/>
            <w:jc w:val="center"/>
            <w:rPr>
              <w:rFonts w:ascii="Arial" w:hAnsi="Arial" w:cs="Arial"/>
              <w:b/>
              <w:bCs/>
              <w:sz w:val="18"/>
              <w:szCs w:val="18"/>
              <w:lang w:bidi="ar-SA"/>
            </w:rPr>
          </w:pPr>
          <w:r>
            <w:rPr>
              <w:rFonts w:ascii="Arial" w:hAnsi="Arial" w:cs="Arial"/>
              <w:b/>
              <w:bCs/>
              <w:sz w:val="18"/>
              <w:szCs w:val="18"/>
              <w:lang w:bidi="ar-SA"/>
            </w:rPr>
            <w:t>BTS</w:t>
          </w:r>
          <w:r w:rsidRPr="00D02789">
            <w:rPr>
              <w:rFonts w:ascii="Arial" w:hAnsi="Arial" w:cs="Arial"/>
              <w:b/>
              <w:bCs/>
              <w:sz w:val="18"/>
              <w:szCs w:val="18"/>
              <w:lang w:bidi="ar-SA"/>
            </w:rPr>
            <w:t xml:space="preserve"> SERVICES INFORMATIQUES AUX ORGANISATIONS</w:t>
          </w:r>
          <w:r>
            <w:rPr>
              <w:rFonts w:ascii="Arial" w:hAnsi="Arial" w:cs="Arial"/>
              <w:b/>
              <w:bCs/>
              <w:sz w:val="18"/>
              <w:szCs w:val="18"/>
              <w:lang w:bidi="ar-SA"/>
            </w:rPr>
            <w:t xml:space="preserve"> / Parcours SLAM</w:t>
          </w:r>
        </w:p>
      </w:tc>
      <w:tc>
        <w:tcPr>
          <w:tcW w:w="1603" w:type="dxa"/>
          <w:tcBorders>
            <w:left w:val="single" w:sz="8" w:space="0" w:color="000000"/>
            <w:bottom w:val="single" w:sz="8" w:space="0" w:color="000000"/>
            <w:right w:val="single" w:sz="8" w:space="0" w:color="000000"/>
          </w:tcBorders>
          <w:vAlign w:val="center"/>
        </w:tcPr>
        <w:p w:rsidR="00D87C4A" w:rsidRPr="00D02789" w:rsidRDefault="00D87C4A" w:rsidP="00D02789">
          <w:pPr>
            <w:spacing w:line="240" w:lineRule="auto"/>
            <w:jc w:val="center"/>
            <w:rPr>
              <w:rFonts w:ascii="Arial" w:hAnsi="Arial" w:cs="Arial"/>
              <w:b/>
              <w:bCs/>
              <w:sz w:val="18"/>
              <w:szCs w:val="18"/>
              <w:lang w:bidi="ar-SA"/>
            </w:rPr>
          </w:pPr>
          <w:r w:rsidRPr="00D02789">
            <w:rPr>
              <w:rFonts w:ascii="Arial" w:hAnsi="Arial" w:cs="Arial"/>
              <w:b/>
              <w:bCs/>
              <w:sz w:val="18"/>
              <w:szCs w:val="18"/>
              <w:lang w:bidi="ar-SA"/>
            </w:rPr>
            <w:t xml:space="preserve">Page : </w:t>
          </w:r>
          <w:r w:rsidRPr="00D02789">
            <w:rPr>
              <w:rFonts w:ascii="Arial" w:hAnsi="Arial" w:cs="Arial"/>
              <w:b/>
              <w:bCs/>
              <w:sz w:val="18"/>
              <w:szCs w:val="18"/>
              <w:lang w:bidi="ar-SA"/>
            </w:rPr>
            <w:fldChar w:fldCharType="begin"/>
          </w:r>
          <w:r w:rsidRPr="00D02789">
            <w:rPr>
              <w:rFonts w:ascii="Arial" w:hAnsi="Arial" w:cs="Arial"/>
              <w:b/>
              <w:bCs/>
              <w:sz w:val="18"/>
              <w:szCs w:val="18"/>
              <w:lang w:bidi="ar-SA"/>
            </w:rPr>
            <w:instrText xml:space="preserve"> PAGE   \* MERGEFORMAT </w:instrText>
          </w:r>
          <w:r w:rsidRPr="00D02789">
            <w:rPr>
              <w:rFonts w:ascii="Arial" w:hAnsi="Arial" w:cs="Arial"/>
              <w:b/>
              <w:bCs/>
              <w:sz w:val="18"/>
              <w:szCs w:val="18"/>
              <w:lang w:bidi="ar-SA"/>
            </w:rPr>
            <w:fldChar w:fldCharType="separate"/>
          </w:r>
          <w:r w:rsidR="0009662A">
            <w:rPr>
              <w:rFonts w:ascii="Arial" w:hAnsi="Arial" w:cs="Arial"/>
              <w:b/>
              <w:bCs/>
              <w:noProof/>
              <w:sz w:val="18"/>
              <w:szCs w:val="18"/>
              <w:lang w:bidi="ar-SA"/>
            </w:rPr>
            <w:t>1</w:t>
          </w:r>
          <w:r w:rsidRPr="00D02789">
            <w:rPr>
              <w:rFonts w:ascii="Arial" w:hAnsi="Arial" w:cs="Arial"/>
              <w:b/>
              <w:bCs/>
              <w:sz w:val="18"/>
              <w:szCs w:val="18"/>
              <w:lang w:bidi="ar-SA"/>
            </w:rPr>
            <w:fldChar w:fldCharType="end"/>
          </w:r>
          <w:r w:rsidRPr="00D02789">
            <w:rPr>
              <w:rFonts w:ascii="Arial" w:hAnsi="Arial" w:cs="Arial"/>
              <w:b/>
              <w:bCs/>
              <w:sz w:val="18"/>
              <w:szCs w:val="18"/>
              <w:lang w:bidi="ar-SA"/>
            </w:rPr>
            <w:t>/</w:t>
          </w:r>
          <w:r w:rsidRPr="00D02789">
            <w:rPr>
              <w:rFonts w:ascii="Arial" w:hAnsi="Arial" w:cs="Arial"/>
              <w:b/>
              <w:bCs/>
              <w:sz w:val="18"/>
              <w:szCs w:val="18"/>
              <w:lang w:bidi="ar-SA"/>
            </w:rPr>
            <w:fldChar w:fldCharType="begin"/>
          </w:r>
          <w:r w:rsidRPr="00D02789">
            <w:rPr>
              <w:rFonts w:ascii="Arial" w:hAnsi="Arial" w:cs="Arial"/>
              <w:b/>
              <w:bCs/>
              <w:sz w:val="18"/>
              <w:szCs w:val="18"/>
              <w:lang w:bidi="ar-SA"/>
            </w:rPr>
            <w:instrText xml:space="preserve"> NUMPAGES \*Arabic </w:instrText>
          </w:r>
          <w:r w:rsidRPr="00D02789">
            <w:rPr>
              <w:rFonts w:ascii="Arial" w:hAnsi="Arial" w:cs="Arial"/>
              <w:b/>
              <w:bCs/>
              <w:sz w:val="18"/>
              <w:szCs w:val="18"/>
              <w:lang w:bidi="ar-SA"/>
            </w:rPr>
            <w:fldChar w:fldCharType="separate"/>
          </w:r>
          <w:r w:rsidR="0009662A">
            <w:rPr>
              <w:rFonts w:ascii="Arial" w:hAnsi="Arial" w:cs="Arial"/>
              <w:b/>
              <w:bCs/>
              <w:noProof/>
              <w:sz w:val="18"/>
              <w:szCs w:val="18"/>
              <w:lang w:bidi="ar-SA"/>
            </w:rPr>
            <w:t>18</w:t>
          </w:r>
          <w:r w:rsidRPr="00D02789">
            <w:rPr>
              <w:rFonts w:ascii="Arial" w:hAnsi="Arial" w:cs="Arial"/>
              <w:b/>
              <w:bCs/>
              <w:sz w:val="18"/>
              <w:szCs w:val="18"/>
              <w:lang w:bidi="ar-SA"/>
            </w:rPr>
            <w:fldChar w:fldCharType="end"/>
          </w:r>
        </w:p>
      </w:tc>
    </w:tr>
  </w:tbl>
  <w:p w:rsidR="005B5F11" w:rsidRPr="00792ADC" w:rsidRDefault="005B5F11" w:rsidP="00792ADC">
    <w:pPr>
      <w:pStyle w:val="Pieddepage"/>
      <w:rPr>
        <w:sz w:val="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4491" w:rsidRDefault="007D4491" w:rsidP="00792ADC">
      <w:r>
        <w:separator/>
      </w:r>
    </w:p>
  </w:footnote>
  <w:footnote w:type="continuationSeparator" w:id="0">
    <w:p w:rsidR="007D4491" w:rsidRDefault="007D4491" w:rsidP="00792A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
    <w:nsid w:val="00000006"/>
    <w:multiLevelType w:val="singleLevel"/>
    <w:tmpl w:val="00000006"/>
    <w:name w:val="WW8Num9"/>
    <w:lvl w:ilvl="0">
      <w:numFmt w:val="bullet"/>
      <w:lvlText w:val="-"/>
      <w:lvlJc w:val="left"/>
      <w:pPr>
        <w:tabs>
          <w:tab w:val="num" w:pos="0"/>
        </w:tabs>
        <w:ind w:left="360" w:hanging="360"/>
      </w:pPr>
      <w:rPr>
        <w:rFonts w:ascii="Arial" w:hAnsi="Arial"/>
        <w:b w:val="0"/>
        <w:i w:val="0"/>
        <w:strike w:val="0"/>
        <w:dstrike w:val="0"/>
        <w:color w:val="000000"/>
        <w:sz w:val="24"/>
        <w:u w:val="none"/>
      </w:rPr>
    </w:lvl>
  </w:abstractNum>
  <w:abstractNum w:abstractNumId="2">
    <w:nsid w:val="00000009"/>
    <w:multiLevelType w:val="singleLevel"/>
    <w:tmpl w:val="00000009"/>
    <w:name w:val="WW8Num11"/>
    <w:lvl w:ilvl="0">
      <w:start w:val="1"/>
      <w:numFmt w:val="decimal"/>
      <w:lvlText w:val="%1."/>
      <w:lvlJc w:val="left"/>
      <w:pPr>
        <w:tabs>
          <w:tab w:val="num" w:pos="0"/>
        </w:tabs>
        <w:ind w:left="1068" w:hanging="360"/>
      </w:pPr>
    </w:lvl>
  </w:abstractNum>
  <w:abstractNum w:abstractNumId="3">
    <w:nsid w:val="0000000A"/>
    <w:multiLevelType w:val="singleLevel"/>
    <w:tmpl w:val="0000000A"/>
    <w:name w:val="WW8Num13"/>
    <w:lvl w:ilvl="0">
      <w:numFmt w:val="bullet"/>
      <w:lvlText w:val="-"/>
      <w:lvlJc w:val="left"/>
      <w:pPr>
        <w:tabs>
          <w:tab w:val="num" w:pos="0"/>
        </w:tabs>
        <w:ind w:left="360" w:hanging="360"/>
      </w:pPr>
      <w:rPr>
        <w:rFonts w:ascii="Arial" w:hAnsi="Arial"/>
        <w:b w:val="0"/>
        <w:i w:val="0"/>
        <w:strike w:val="0"/>
        <w:dstrike w:val="0"/>
        <w:color w:val="000000"/>
        <w:sz w:val="24"/>
        <w:u w:val="none"/>
      </w:rPr>
    </w:lvl>
  </w:abstractNum>
  <w:abstractNum w:abstractNumId="4">
    <w:nsid w:val="0BD64E70"/>
    <w:multiLevelType w:val="hybridMultilevel"/>
    <w:tmpl w:val="B7CA2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8B5841"/>
    <w:multiLevelType w:val="hybridMultilevel"/>
    <w:tmpl w:val="190EB16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B47449"/>
    <w:multiLevelType w:val="hybridMultilevel"/>
    <w:tmpl w:val="CABE75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13F14090"/>
    <w:multiLevelType w:val="hybridMultilevel"/>
    <w:tmpl w:val="499E860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nsid w:val="189F518A"/>
    <w:multiLevelType w:val="hybridMultilevel"/>
    <w:tmpl w:val="D166DE1C"/>
    <w:lvl w:ilvl="0" w:tplc="FA2AD102">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9D64DD7"/>
    <w:multiLevelType w:val="multilevel"/>
    <w:tmpl w:val="3C40E662"/>
    <w:lvl w:ilvl="0">
      <w:start w:val="1"/>
      <w:numFmt w:val="decimal"/>
      <w:lvlText w:val="%1."/>
      <w:lvlJc w:val="left"/>
      <w:pPr>
        <w:ind w:left="360" w:hanging="360"/>
      </w:pPr>
    </w:lvl>
    <w:lvl w:ilvl="1">
      <w:start w:val="1"/>
      <w:numFmt w:val="decimal"/>
      <w:isLgl/>
      <w:lvlText w:val="%1.%2"/>
      <w:lvlJc w:val="left"/>
      <w:pPr>
        <w:ind w:left="825" w:hanging="825"/>
      </w:pPr>
      <w:rPr>
        <w:rFonts w:hint="default"/>
      </w:rPr>
    </w:lvl>
    <w:lvl w:ilvl="2">
      <w:start w:val="1"/>
      <w:numFmt w:val="decimal"/>
      <w:isLgl/>
      <w:lvlText w:val="%1.%2.%3"/>
      <w:lvlJc w:val="left"/>
      <w:pPr>
        <w:ind w:left="825" w:hanging="82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nsid w:val="261E0952"/>
    <w:multiLevelType w:val="hybridMultilevel"/>
    <w:tmpl w:val="9C3410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A1B0C38"/>
    <w:multiLevelType w:val="hybridMultilevel"/>
    <w:tmpl w:val="D9424F3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2F0AEB"/>
    <w:multiLevelType w:val="hybridMultilevel"/>
    <w:tmpl w:val="043482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D0F648E"/>
    <w:multiLevelType w:val="hybridMultilevel"/>
    <w:tmpl w:val="DBEC7544"/>
    <w:lvl w:ilvl="0" w:tplc="040C000D">
      <w:start w:val="1"/>
      <w:numFmt w:val="bullet"/>
      <w:lvlText w:val=""/>
      <w:lvlJc w:val="left"/>
      <w:pPr>
        <w:ind w:left="3600" w:hanging="360"/>
      </w:pPr>
      <w:rPr>
        <w:rFonts w:ascii="Wingdings" w:hAnsi="Wingdings"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4">
    <w:nsid w:val="36FA6104"/>
    <w:multiLevelType w:val="hybridMultilevel"/>
    <w:tmpl w:val="28EA191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9070706"/>
    <w:multiLevelType w:val="hybridMultilevel"/>
    <w:tmpl w:val="58AC4D5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56F74D2"/>
    <w:multiLevelType w:val="hybridMultilevel"/>
    <w:tmpl w:val="CD2C932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ACB0528"/>
    <w:multiLevelType w:val="hybridMultilevel"/>
    <w:tmpl w:val="E1A40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47838D2"/>
    <w:multiLevelType w:val="hybridMultilevel"/>
    <w:tmpl w:val="EE9ED330"/>
    <w:lvl w:ilvl="0" w:tplc="57A0F0DC">
      <w:start w:val="6"/>
      <w:numFmt w:val="decimal"/>
      <w:lvlText w:val="%1."/>
      <w:lvlJc w:val="left"/>
      <w:pPr>
        <w:ind w:left="720" w:hanging="360"/>
      </w:pPr>
      <w:rPr>
        <w:rFonts w:hint="default"/>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51F5C4B"/>
    <w:multiLevelType w:val="hybridMultilevel"/>
    <w:tmpl w:val="04C6A3F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66821F1"/>
    <w:multiLevelType w:val="hybridMultilevel"/>
    <w:tmpl w:val="BF3297CE"/>
    <w:lvl w:ilvl="0" w:tplc="7A885A1E">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nsid w:val="571D4D76"/>
    <w:multiLevelType w:val="hybridMultilevel"/>
    <w:tmpl w:val="BA8047B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9CE79FE"/>
    <w:multiLevelType w:val="hybridMultilevel"/>
    <w:tmpl w:val="A6EE6E2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nsid w:val="5AC34102"/>
    <w:multiLevelType w:val="hybridMultilevel"/>
    <w:tmpl w:val="4080EAB0"/>
    <w:lvl w:ilvl="0" w:tplc="040C000D">
      <w:start w:val="1"/>
      <w:numFmt w:val="bullet"/>
      <w:lvlText w:val=""/>
      <w:lvlJc w:val="left"/>
      <w:pPr>
        <w:ind w:left="0" w:hanging="360"/>
      </w:pPr>
      <w:rPr>
        <w:rFonts w:ascii="Wingdings" w:hAnsi="Wingdings"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24">
    <w:nsid w:val="5B923507"/>
    <w:multiLevelType w:val="hybridMultilevel"/>
    <w:tmpl w:val="82D820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C6D08B2"/>
    <w:multiLevelType w:val="hybridMultilevel"/>
    <w:tmpl w:val="7D489B0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nsid w:val="5D460362"/>
    <w:multiLevelType w:val="hybridMultilevel"/>
    <w:tmpl w:val="C688025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F9527F3"/>
    <w:multiLevelType w:val="hybridMultilevel"/>
    <w:tmpl w:val="58648A90"/>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nsid w:val="61356EAC"/>
    <w:multiLevelType w:val="hybridMultilevel"/>
    <w:tmpl w:val="35B826BA"/>
    <w:lvl w:ilvl="0" w:tplc="FFFFFFFF">
      <w:start w:val="3"/>
      <w:numFmt w:val="bullet"/>
      <w:lvlText w:val="•"/>
      <w:lvlJc w:val="left"/>
      <w:pPr>
        <w:ind w:left="1068" w:hanging="360"/>
      </w:pPr>
      <w:rPr>
        <w:rFonts w:ascii="Calibri" w:eastAsia="Calibri"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nsid w:val="62B1720E"/>
    <w:multiLevelType w:val="hybridMultilevel"/>
    <w:tmpl w:val="AF18D066"/>
    <w:lvl w:ilvl="0" w:tplc="FFFFFFFF">
      <w:start w:val="3"/>
      <w:numFmt w:val="bullet"/>
      <w:lvlText w:val="•"/>
      <w:lvlJc w:val="left"/>
      <w:pPr>
        <w:ind w:left="1068" w:hanging="360"/>
      </w:pPr>
      <w:rPr>
        <w:rFonts w:ascii="Calibri" w:eastAsia="Calibri" w:hAnsi="Calibri"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nsid w:val="644A4341"/>
    <w:multiLevelType w:val="hybridMultilevel"/>
    <w:tmpl w:val="C3AAF4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5F37782"/>
    <w:multiLevelType w:val="hybridMultilevel"/>
    <w:tmpl w:val="2C9A5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8D75232"/>
    <w:multiLevelType w:val="multilevel"/>
    <w:tmpl w:val="3C40E662"/>
    <w:lvl w:ilvl="0">
      <w:start w:val="1"/>
      <w:numFmt w:val="decimal"/>
      <w:lvlText w:val="%1."/>
      <w:lvlJc w:val="left"/>
      <w:pPr>
        <w:ind w:left="360" w:hanging="360"/>
      </w:pPr>
    </w:lvl>
    <w:lvl w:ilvl="1">
      <w:start w:val="1"/>
      <w:numFmt w:val="decimal"/>
      <w:isLgl/>
      <w:lvlText w:val="%1.%2"/>
      <w:lvlJc w:val="left"/>
      <w:pPr>
        <w:ind w:left="825" w:hanging="825"/>
      </w:pPr>
      <w:rPr>
        <w:rFonts w:hint="default"/>
      </w:rPr>
    </w:lvl>
    <w:lvl w:ilvl="2">
      <w:start w:val="1"/>
      <w:numFmt w:val="decimal"/>
      <w:isLgl/>
      <w:lvlText w:val="%1.%2.%3"/>
      <w:lvlJc w:val="left"/>
      <w:pPr>
        <w:ind w:left="825" w:hanging="82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3">
    <w:nsid w:val="79341C05"/>
    <w:multiLevelType w:val="hybridMultilevel"/>
    <w:tmpl w:val="4320B52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9673A04"/>
    <w:multiLevelType w:val="hybridMultilevel"/>
    <w:tmpl w:val="CCEC32D4"/>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nsid w:val="7C755D4F"/>
    <w:multiLevelType w:val="hybridMultilevel"/>
    <w:tmpl w:val="9802190A"/>
    <w:lvl w:ilvl="0" w:tplc="34922B2C">
      <w:start w:val="4"/>
      <w:numFmt w:val="bullet"/>
      <w:lvlText w:val="-"/>
      <w:lvlJc w:val="left"/>
      <w:pPr>
        <w:ind w:left="1068" w:hanging="360"/>
      </w:pPr>
      <w:rPr>
        <w:rFonts w:ascii="Verdana" w:eastAsia="Times New Roman" w:hAnsi="Verdana"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20"/>
  </w:num>
  <w:num w:numId="2">
    <w:abstractNumId w:val="19"/>
  </w:num>
  <w:num w:numId="3">
    <w:abstractNumId w:val="22"/>
  </w:num>
  <w:num w:numId="4">
    <w:abstractNumId w:val="15"/>
  </w:num>
  <w:num w:numId="5">
    <w:abstractNumId w:val="13"/>
  </w:num>
  <w:num w:numId="6">
    <w:abstractNumId w:val="23"/>
  </w:num>
  <w:num w:numId="7">
    <w:abstractNumId w:val="24"/>
  </w:num>
  <w:num w:numId="8">
    <w:abstractNumId w:val="21"/>
  </w:num>
  <w:num w:numId="9">
    <w:abstractNumId w:val="27"/>
  </w:num>
  <w:num w:numId="10">
    <w:abstractNumId w:val="29"/>
  </w:num>
  <w:num w:numId="11">
    <w:abstractNumId w:val="28"/>
  </w:num>
  <w:num w:numId="12">
    <w:abstractNumId w:val="26"/>
  </w:num>
  <w:num w:numId="13">
    <w:abstractNumId w:val="5"/>
  </w:num>
  <w:num w:numId="14">
    <w:abstractNumId w:val="33"/>
  </w:num>
  <w:num w:numId="15">
    <w:abstractNumId w:val="7"/>
  </w:num>
  <w:num w:numId="16">
    <w:abstractNumId w:val="35"/>
  </w:num>
  <w:num w:numId="17">
    <w:abstractNumId w:val="4"/>
  </w:num>
  <w:num w:numId="18">
    <w:abstractNumId w:val="16"/>
  </w:num>
  <w:num w:numId="19">
    <w:abstractNumId w:val="34"/>
  </w:num>
  <w:num w:numId="20">
    <w:abstractNumId w:val="14"/>
  </w:num>
  <w:num w:numId="21">
    <w:abstractNumId w:val="11"/>
  </w:num>
  <w:num w:numId="22">
    <w:abstractNumId w:val="8"/>
  </w:num>
  <w:num w:numId="23">
    <w:abstractNumId w:val="6"/>
  </w:num>
  <w:num w:numId="24">
    <w:abstractNumId w:val="9"/>
  </w:num>
  <w:num w:numId="25">
    <w:abstractNumId w:val="31"/>
  </w:num>
  <w:num w:numId="26">
    <w:abstractNumId w:val="32"/>
  </w:num>
  <w:num w:numId="27">
    <w:abstractNumId w:val="25"/>
  </w:num>
  <w:num w:numId="28">
    <w:abstractNumId w:val="10"/>
  </w:num>
  <w:num w:numId="29">
    <w:abstractNumId w:val="17"/>
  </w:num>
  <w:num w:numId="30">
    <w:abstractNumId w:val="12"/>
  </w:num>
  <w:num w:numId="31">
    <w:abstractNumId w:val="30"/>
  </w:num>
  <w:num w:numId="32">
    <w:abstractNumId w:val="18"/>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rsids>
    <w:rsidRoot w:val="009E1278"/>
    <w:rsid w:val="00006F54"/>
    <w:rsid w:val="00010947"/>
    <w:rsid w:val="00024067"/>
    <w:rsid w:val="000252F6"/>
    <w:rsid w:val="00030213"/>
    <w:rsid w:val="00031064"/>
    <w:rsid w:val="00037952"/>
    <w:rsid w:val="0004418C"/>
    <w:rsid w:val="00055402"/>
    <w:rsid w:val="000605B1"/>
    <w:rsid w:val="0007555A"/>
    <w:rsid w:val="00077392"/>
    <w:rsid w:val="0009662A"/>
    <w:rsid w:val="00096A6C"/>
    <w:rsid w:val="000A3DA1"/>
    <w:rsid w:val="000A498D"/>
    <w:rsid w:val="000A4FFC"/>
    <w:rsid w:val="000A6EA1"/>
    <w:rsid w:val="000D14BF"/>
    <w:rsid w:val="000D2A5F"/>
    <w:rsid w:val="000D5A61"/>
    <w:rsid w:val="000D6BC5"/>
    <w:rsid w:val="000E54F2"/>
    <w:rsid w:val="000E62C4"/>
    <w:rsid w:val="000F7656"/>
    <w:rsid w:val="001058B0"/>
    <w:rsid w:val="00116670"/>
    <w:rsid w:val="00122210"/>
    <w:rsid w:val="00123B5B"/>
    <w:rsid w:val="00125D25"/>
    <w:rsid w:val="001270EB"/>
    <w:rsid w:val="0017616D"/>
    <w:rsid w:val="00190703"/>
    <w:rsid w:val="001A297E"/>
    <w:rsid w:val="001A4986"/>
    <w:rsid w:val="001B5F74"/>
    <w:rsid w:val="001B6DDF"/>
    <w:rsid w:val="001B7BAE"/>
    <w:rsid w:val="001D1A93"/>
    <w:rsid w:val="001D7430"/>
    <w:rsid w:val="001E2FEF"/>
    <w:rsid w:val="001E60FB"/>
    <w:rsid w:val="002226C9"/>
    <w:rsid w:val="00224E62"/>
    <w:rsid w:val="0024756F"/>
    <w:rsid w:val="002670BD"/>
    <w:rsid w:val="00267431"/>
    <w:rsid w:val="00274DC0"/>
    <w:rsid w:val="00284BA9"/>
    <w:rsid w:val="00295C8E"/>
    <w:rsid w:val="002A05E3"/>
    <w:rsid w:val="002B1500"/>
    <w:rsid w:val="002B1E04"/>
    <w:rsid w:val="002B6C86"/>
    <w:rsid w:val="002F655E"/>
    <w:rsid w:val="003077FB"/>
    <w:rsid w:val="0031278B"/>
    <w:rsid w:val="00315AC2"/>
    <w:rsid w:val="0032623F"/>
    <w:rsid w:val="003411E0"/>
    <w:rsid w:val="0034288C"/>
    <w:rsid w:val="00351372"/>
    <w:rsid w:val="00356ABB"/>
    <w:rsid w:val="00363070"/>
    <w:rsid w:val="00365346"/>
    <w:rsid w:val="00373EF4"/>
    <w:rsid w:val="003A6941"/>
    <w:rsid w:val="003B3C30"/>
    <w:rsid w:val="003B4B4F"/>
    <w:rsid w:val="003C6E3D"/>
    <w:rsid w:val="003C78A2"/>
    <w:rsid w:val="003D1C22"/>
    <w:rsid w:val="003D4AB3"/>
    <w:rsid w:val="003E3275"/>
    <w:rsid w:val="003E4F3C"/>
    <w:rsid w:val="003E6025"/>
    <w:rsid w:val="003E6E38"/>
    <w:rsid w:val="003F3388"/>
    <w:rsid w:val="0041250F"/>
    <w:rsid w:val="00424B5E"/>
    <w:rsid w:val="004458E1"/>
    <w:rsid w:val="004520D7"/>
    <w:rsid w:val="00456F4E"/>
    <w:rsid w:val="00460CE3"/>
    <w:rsid w:val="004647DE"/>
    <w:rsid w:val="0047109D"/>
    <w:rsid w:val="00471813"/>
    <w:rsid w:val="00472F60"/>
    <w:rsid w:val="0047672A"/>
    <w:rsid w:val="0049091A"/>
    <w:rsid w:val="004C3534"/>
    <w:rsid w:val="004D68FB"/>
    <w:rsid w:val="004E6A40"/>
    <w:rsid w:val="004E77BD"/>
    <w:rsid w:val="004F0406"/>
    <w:rsid w:val="004F502C"/>
    <w:rsid w:val="004F5E78"/>
    <w:rsid w:val="00501B09"/>
    <w:rsid w:val="00513F87"/>
    <w:rsid w:val="00516CA8"/>
    <w:rsid w:val="00535BD4"/>
    <w:rsid w:val="00555628"/>
    <w:rsid w:val="00561563"/>
    <w:rsid w:val="00573F17"/>
    <w:rsid w:val="0057733A"/>
    <w:rsid w:val="00580628"/>
    <w:rsid w:val="00585DBE"/>
    <w:rsid w:val="00587EA6"/>
    <w:rsid w:val="005B4E2F"/>
    <w:rsid w:val="005B5F11"/>
    <w:rsid w:val="005C42D6"/>
    <w:rsid w:val="005D164A"/>
    <w:rsid w:val="005D3D15"/>
    <w:rsid w:val="005F22BA"/>
    <w:rsid w:val="005F44F8"/>
    <w:rsid w:val="0061140E"/>
    <w:rsid w:val="00622184"/>
    <w:rsid w:val="006273BE"/>
    <w:rsid w:val="00630A1D"/>
    <w:rsid w:val="00631CC2"/>
    <w:rsid w:val="006426FF"/>
    <w:rsid w:val="0064705C"/>
    <w:rsid w:val="00671176"/>
    <w:rsid w:val="00672410"/>
    <w:rsid w:val="00673822"/>
    <w:rsid w:val="00680E79"/>
    <w:rsid w:val="00687BE9"/>
    <w:rsid w:val="006A0758"/>
    <w:rsid w:val="006A1F80"/>
    <w:rsid w:val="006A6C4A"/>
    <w:rsid w:val="006B7DF6"/>
    <w:rsid w:val="006C2E22"/>
    <w:rsid w:val="006C388A"/>
    <w:rsid w:val="006C5E9A"/>
    <w:rsid w:val="006E4009"/>
    <w:rsid w:val="006E7B9E"/>
    <w:rsid w:val="006F0BA9"/>
    <w:rsid w:val="007146C9"/>
    <w:rsid w:val="0071546F"/>
    <w:rsid w:val="00716D03"/>
    <w:rsid w:val="00732632"/>
    <w:rsid w:val="00763832"/>
    <w:rsid w:val="00780D01"/>
    <w:rsid w:val="00782A81"/>
    <w:rsid w:val="0078715E"/>
    <w:rsid w:val="00792ADC"/>
    <w:rsid w:val="007A4F3D"/>
    <w:rsid w:val="007B18B7"/>
    <w:rsid w:val="007B46DB"/>
    <w:rsid w:val="007B47B5"/>
    <w:rsid w:val="007C0383"/>
    <w:rsid w:val="007C4466"/>
    <w:rsid w:val="007C52A6"/>
    <w:rsid w:val="007D4491"/>
    <w:rsid w:val="007E0F5C"/>
    <w:rsid w:val="007E19CD"/>
    <w:rsid w:val="007E368A"/>
    <w:rsid w:val="007E46F8"/>
    <w:rsid w:val="008001D6"/>
    <w:rsid w:val="008012C8"/>
    <w:rsid w:val="008057D6"/>
    <w:rsid w:val="00831C22"/>
    <w:rsid w:val="008614E3"/>
    <w:rsid w:val="0086556C"/>
    <w:rsid w:val="00876742"/>
    <w:rsid w:val="0088725E"/>
    <w:rsid w:val="00887F8E"/>
    <w:rsid w:val="008A5A08"/>
    <w:rsid w:val="008B317F"/>
    <w:rsid w:val="008B4D7E"/>
    <w:rsid w:val="008B68FD"/>
    <w:rsid w:val="008C406D"/>
    <w:rsid w:val="008C4A08"/>
    <w:rsid w:val="008E0AE4"/>
    <w:rsid w:val="008E1DDD"/>
    <w:rsid w:val="008E3973"/>
    <w:rsid w:val="008E4412"/>
    <w:rsid w:val="008F1C46"/>
    <w:rsid w:val="008F5527"/>
    <w:rsid w:val="00900B03"/>
    <w:rsid w:val="009015F6"/>
    <w:rsid w:val="00902EE1"/>
    <w:rsid w:val="009076ED"/>
    <w:rsid w:val="0094267E"/>
    <w:rsid w:val="00945FFC"/>
    <w:rsid w:val="009623F4"/>
    <w:rsid w:val="009A7217"/>
    <w:rsid w:val="009B7300"/>
    <w:rsid w:val="009C41D8"/>
    <w:rsid w:val="009C429E"/>
    <w:rsid w:val="009C4777"/>
    <w:rsid w:val="009E1278"/>
    <w:rsid w:val="009E6680"/>
    <w:rsid w:val="009F341F"/>
    <w:rsid w:val="00A034B5"/>
    <w:rsid w:val="00A162B1"/>
    <w:rsid w:val="00A17911"/>
    <w:rsid w:val="00A2735E"/>
    <w:rsid w:val="00A309E5"/>
    <w:rsid w:val="00A34489"/>
    <w:rsid w:val="00A45413"/>
    <w:rsid w:val="00A52971"/>
    <w:rsid w:val="00A53903"/>
    <w:rsid w:val="00A60C50"/>
    <w:rsid w:val="00A63E72"/>
    <w:rsid w:val="00A77752"/>
    <w:rsid w:val="00A805FB"/>
    <w:rsid w:val="00A81053"/>
    <w:rsid w:val="00A81E33"/>
    <w:rsid w:val="00A835DD"/>
    <w:rsid w:val="00A83A2C"/>
    <w:rsid w:val="00A85EB9"/>
    <w:rsid w:val="00A914F9"/>
    <w:rsid w:val="00A92AB4"/>
    <w:rsid w:val="00A97173"/>
    <w:rsid w:val="00AE63F1"/>
    <w:rsid w:val="00AE768A"/>
    <w:rsid w:val="00AF0FD5"/>
    <w:rsid w:val="00B156C1"/>
    <w:rsid w:val="00B458CB"/>
    <w:rsid w:val="00B50D87"/>
    <w:rsid w:val="00B61196"/>
    <w:rsid w:val="00B7336F"/>
    <w:rsid w:val="00B76197"/>
    <w:rsid w:val="00B86AF5"/>
    <w:rsid w:val="00B92879"/>
    <w:rsid w:val="00BC0513"/>
    <w:rsid w:val="00BC4B90"/>
    <w:rsid w:val="00BE74E9"/>
    <w:rsid w:val="00BF2750"/>
    <w:rsid w:val="00BF769F"/>
    <w:rsid w:val="00C10854"/>
    <w:rsid w:val="00C1172E"/>
    <w:rsid w:val="00C11818"/>
    <w:rsid w:val="00C13C3A"/>
    <w:rsid w:val="00C17AA8"/>
    <w:rsid w:val="00C27F75"/>
    <w:rsid w:val="00C3176C"/>
    <w:rsid w:val="00C33664"/>
    <w:rsid w:val="00C41FDE"/>
    <w:rsid w:val="00C53CC8"/>
    <w:rsid w:val="00C54923"/>
    <w:rsid w:val="00C56ED3"/>
    <w:rsid w:val="00C67D92"/>
    <w:rsid w:val="00C77FC3"/>
    <w:rsid w:val="00C820B0"/>
    <w:rsid w:val="00C82280"/>
    <w:rsid w:val="00C91387"/>
    <w:rsid w:val="00CC17BA"/>
    <w:rsid w:val="00CC267B"/>
    <w:rsid w:val="00CC53CB"/>
    <w:rsid w:val="00CD3482"/>
    <w:rsid w:val="00CD3D8D"/>
    <w:rsid w:val="00CE5F85"/>
    <w:rsid w:val="00CF7E6E"/>
    <w:rsid w:val="00D02789"/>
    <w:rsid w:val="00D02E2F"/>
    <w:rsid w:val="00D10C8E"/>
    <w:rsid w:val="00D1734F"/>
    <w:rsid w:val="00D2512A"/>
    <w:rsid w:val="00D465AE"/>
    <w:rsid w:val="00D55813"/>
    <w:rsid w:val="00D87C4A"/>
    <w:rsid w:val="00D96B46"/>
    <w:rsid w:val="00DA5A22"/>
    <w:rsid w:val="00DB1B32"/>
    <w:rsid w:val="00DC0A9E"/>
    <w:rsid w:val="00DD41A8"/>
    <w:rsid w:val="00DD7B06"/>
    <w:rsid w:val="00DE2911"/>
    <w:rsid w:val="00E01118"/>
    <w:rsid w:val="00E01760"/>
    <w:rsid w:val="00E01EA8"/>
    <w:rsid w:val="00E063FC"/>
    <w:rsid w:val="00E10F7D"/>
    <w:rsid w:val="00E25B9E"/>
    <w:rsid w:val="00E61935"/>
    <w:rsid w:val="00E640D2"/>
    <w:rsid w:val="00E67EB7"/>
    <w:rsid w:val="00E75E38"/>
    <w:rsid w:val="00E8724D"/>
    <w:rsid w:val="00E92EEB"/>
    <w:rsid w:val="00E932AB"/>
    <w:rsid w:val="00EB113C"/>
    <w:rsid w:val="00EB403B"/>
    <w:rsid w:val="00EC0F14"/>
    <w:rsid w:val="00ED0379"/>
    <w:rsid w:val="00ED5A35"/>
    <w:rsid w:val="00EE3D77"/>
    <w:rsid w:val="00EF152F"/>
    <w:rsid w:val="00EF40CA"/>
    <w:rsid w:val="00F02564"/>
    <w:rsid w:val="00F1115D"/>
    <w:rsid w:val="00F11FD5"/>
    <w:rsid w:val="00F14EF2"/>
    <w:rsid w:val="00F21873"/>
    <w:rsid w:val="00F21E1C"/>
    <w:rsid w:val="00F21E29"/>
    <w:rsid w:val="00F22E11"/>
    <w:rsid w:val="00F2548D"/>
    <w:rsid w:val="00F35BDF"/>
    <w:rsid w:val="00F377DB"/>
    <w:rsid w:val="00F4169E"/>
    <w:rsid w:val="00F423FC"/>
    <w:rsid w:val="00F50786"/>
    <w:rsid w:val="00F56971"/>
    <w:rsid w:val="00F56CC2"/>
    <w:rsid w:val="00F65DF7"/>
    <w:rsid w:val="00F7144A"/>
    <w:rsid w:val="00F75C0A"/>
    <w:rsid w:val="00F76EE5"/>
    <w:rsid w:val="00F828CB"/>
    <w:rsid w:val="00F86E8C"/>
    <w:rsid w:val="00F92C46"/>
    <w:rsid w:val="00FA285F"/>
    <w:rsid w:val="00FB00A3"/>
    <w:rsid w:val="00FB3D85"/>
    <w:rsid w:val="00FB48C1"/>
    <w:rsid w:val="00FC0457"/>
    <w:rsid w:val="00FD7DF6"/>
    <w:rsid w:val="00FE4CFD"/>
    <w:rsid w:val="00FF0DEA"/>
    <w:rsid w:val="00FF365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92ADC"/>
    <w:pPr>
      <w:spacing w:line="276" w:lineRule="auto"/>
      <w:jc w:val="both"/>
    </w:pPr>
    <w:rPr>
      <w:rFonts w:ascii="Verdana" w:hAnsi="Verdana"/>
      <w:szCs w:val="22"/>
      <w:lang w:eastAsia="en-US" w:bidi="en-US"/>
    </w:rPr>
  </w:style>
  <w:style w:type="paragraph" w:styleId="Titre1">
    <w:name w:val="heading 1"/>
    <w:basedOn w:val="Normal"/>
    <w:next w:val="Normal"/>
    <w:link w:val="Titre1Car"/>
    <w:uiPriority w:val="9"/>
    <w:qFormat/>
    <w:rsid w:val="00BC4B90"/>
    <w:pPr>
      <w:widowControl w:val="0"/>
      <w:outlineLvl w:val="0"/>
    </w:pPr>
    <w:rPr>
      <w:b/>
      <w:bCs/>
      <w:i/>
      <w:color w:val="000000"/>
      <w:sz w:val="28"/>
      <w:szCs w:val="28"/>
      <w:lang w:bidi="ar-SA"/>
    </w:rPr>
  </w:style>
  <w:style w:type="paragraph" w:styleId="Titre2">
    <w:name w:val="heading 2"/>
    <w:basedOn w:val="Normal"/>
    <w:next w:val="Normal"/>
    <w:link w:val="Titre2Car"/>
    <w:uiPriority w:val="9"/>
    <w:unhideWhenUsed/>
    <w:qFormat/>
    <w:rsid w:val="00792ADC"/>
    <w:pPr>
      <w:keepNext/>
      <w:keepLines/>
      <w:spacing w:before="200"/>
      <w:outlineLvl w:val="1"/>
    </w:pPr>
    <w:rPr>
      <w:rFonts w:ascii="Cambria" w:hAnsi="Cambria"/>
      <w:b/>
      <w:bCs/>
      <w:color w:val="4F81BD"/>
      <w:sz w:val="26"/>
      <w:szCs w:val="26"/>
      <w:lang w:bidi="ar-SA"/>
    </w:rPr>
  </w:style>
  <w:style w:type="paragraph" w:styleId="Titre3">
    <w:name w:val="heading 3"/>
    <w:basedOn w:val="Normal"/>
    <w:next w:val="Normal"/>
    <w:link w:val="Titre3Car"/>
    <w:uiPriority w:val="9"/>
    <w:unhideWhenUsed/>
    <w:qFormat/>
    <w:rsid w:val="00792ADC"/>
    <w:pPr>
      <w:keepNext/>
      <w:keepLines/>
      <w:spacing w:before="200"/>
      <w:outlineLvl w:val="2"/>
    </w:pPr>
    <w:rPr>
      <w:rFonts w:ascii="Cambria" w:hAnsi="Cambria"/>
      <w:b/>
      <w:bCs/>
      <w:color w:val="4F81BD"/>
      <w:szCs w:val="20"/>
      <w:lang w:bidi="ar-SA"/>
    </w:rPr>
  </w:style>
  <w:style w:type="paragraph" w:styleId="Titre4">
    <w:name w:val="heading 4"/>
    <w:basedOn w:val="Normal"/>
    <w:next w:val="Normal"/>
    <w:link w:val="Titre4Car"/>
    <w:uiPriority w:val="9"/>
    <w:semiHidden/>
    <w:unhideWhenUsed/>
    <w:qFormat/>
    <w:rsid w:val="00792ADC"/>
    <w:pPr>
      <w:keepNext/>
      <w:keepLines/>
      <w:spacing w:before="200"/>
      <w:outlineLvl w:val="3"/>
    </w:pPr>
    <w:rPr>
      <w:rFonts w:ascii="Cambria" w:hAnsi="Cambria"/>
      <w:b/>
      <w:bCs/>
      <w:i/>
      <w:iCs/>
      <w:color w:val="4F81BD"/>
      <w:szCs w:val="20"/>
      <w:lang w:bidi="ar-SA"/>
    </w:rPr>
  </w:style>
  <w:style w:type="paragraph" w:styleId="Titre5">
    <w:name w:val="heading 5"/>
    <w:basedOn w:val="Normal"/>
    <w:next w:val="Normal"/>
    <w:link w:val="Titre5Car"/>
    <w:uiPriority w:val="9"/>
    <w:semiHidden/>
    <w:unhideWhenUsed/>
    <w:qFormat/>
    <w:rsid w:val="00792ADC"/>
    <w:pPr>
      <w:keepNext/>
      <w:keepLines/>
      <w:spacing w:before="200"/>
      <w:outlineLvl w:val="4"/>
    </w:pPr>
    <w:rPr>
      <w:rFonts w:ascii="Cambria" w:hAnsi="Cambria"/>
      <w:color w:val="243F60"/>
      <w:szCs w:val="20"/>
      <w:lang w:bidi="ar-SA"/>
    </w:rPr>
  </w:style>
  <w:style w:type="paragraph" w:styleId="Titre6">
    <w:name w:val="heading 6"/>
    <w:basedOn w:val="Normal"/>
    <w:next w:val="Normal"/>
    <w:link w:val="Titre6Car"/>
    <w:uiPriority w:val="9"/>
    <w:unhideWhenUsed/>
    <w:qFormat/>
    <w:rsid w:val="00792ADC"/>
    <w:pPr>
      <w:keepNext/>
      <w:keepLines/>
      <w:spacing w:before="200"/>
      <w:outlineLvl w:val="5"/>
    </w:pPr>
    <w:rPr>
      <w:rFonts w:ascii="Cambria" w:hAnsi="Cambria"/>
      <w:i/>
      <w:iCs/>
      <w:color w:val="243F60"/>
      <w:szCs w:val="20"/>
      <w:lang w:bidi="ar-SA"/>
    </w:rPr>
  </w:style>
  <w:style w:type="paragraph" w:styleId="Titre7">
    <w:name w:val="heading 7"/>
    <w:basedOn w:val="Normal"/>
    <w:next w:val="Normal"/>
    <w:link w:val="Titre7Car"/>
    <w:uiPriority w:val="9"/>
    <w:semiHidden/>
    <w:unhideWhenUsed/>
    <w:qFormat/>
    <w:rsid w:val="00792ADC"/>
    <w:pPr>
      <w:keepNext/>
      <w:keepLines/>
      <w:spacing w:before="200"/>
      <w:outlineLvl w:val="6"/>
    </w:pPr>
    <w:rPr>
      <w:rFonts w:ascii="Cambria" w:hAnsi="Cambria"/>
      <w:i/>
      <w:iCs/>
      <w:color w:val="404040"/>
      <w:szCs w:val="20"/>
      <w:lang w:bidi="ar-SA"/>
    </w:rPr>
  </w:style>
  <w:style w:type="paragraph" w:styleId="Titre8">
    <w:name w:val="heading 8"/>
    <w:basedOn w:val="Normal"/>
    <w:next w:val="Normal"/>
    <w:link w:val="Titre8Car"/>
    <w:uiPriority w:val="9"/>
    <w:semiHidden/>
    <w:unhideWhenUsed/>
    <w:qFormat/>
    <w:rsid w:val="00792ADC"/>
    <w:pPr>
      <w:keepNext/>
      <w:keepLines/>
      <w:spacing w:before="200"/>
      <w:outlineLvl w:val="7"/>
    </w:pPr>
    <w:rPr>
      <w:rFonts w:ascii="Cambria" w:hAnsi="Cambria"/>
      <w:color w:val="4F81BD"/>
      <w:szCs w:val="20"/>
      <w:lang w:bidi="ar-SA"/>
    </w:rPr>
  </w:style>
  <w:style w:type="paragraph" w:styleId="Titre9">
    <w:name w:val="heading 9"/>
    <w:basedOn w:val="Normal"/>
    <w:next w:val="Normal"/>
    <w:link w:val="Titre9Car"/>
    <w:uiPriority w:val="9"/>
    <w:semiHidden/>
    <w:unhideWhenUsed/>
    <w:qFormat/>
    <w:rsid w:val="00792ADC"/>
    <w:pPr>
      <w:keepNext/>
      <w:keepLines/>
      <w:spacing w:before="200"/>
      <w:outlineLvl w:val="8"/>
    </w:pPr>
    <w:rPr>
      <w:rFonts w:ascii="Cambria" w:hAnsi="Cambria"/>
      <w:i/>
      <w:iCs/>
      <w:color w:val="404040"/>
      <w:szCs w:val="20"/>
      <w:lang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uiPriority w:val="22"/>
    <w:qFormat/>
    <w:rsid w:val="00792ADC"/>
    <w:rPr>
      <w:b/>
      <w:bCs/>
    </w:rPr>
  </w:style>
  <w:style w:type="paragraph" w:customStyle="1" w:styleId="Default">
    <w:name w:val="Default"/>
    <w:rsid w:val="00D1734F"/>
    <w:pPr>
      <w:autoSpaceDE w:val="0"/>
      <w:autoSpaceDN w:val="0"/>
      <w:adjustRightInd w:val="0"/>
      <w:spacing w:after="200" w:line="276" w:lineRule="auto"/>
    </w:pPr>
    <w:rPr>
      <w:rFonts w:ascii="EEFKHD+ComicSansMS" w:hAnsi="EEFKHD+ComicSansMS" w:cs="EEFKHD+ComicSansMS"/>
      <w:color w:val="000000"/>
      <w:sz w:val="24"/>
      <w:szCs w:val="24"/>
    </w:rPr>
  </w:style>
  <w:style w:type="paragraph" w:styleId="Corpsdetexte">
    <w:name w:val="Body Text"/>
    <w:basedOn w:val="Default"/>
    <w:next w:val="Default"/>
    <w:link w:val="CorpsdetexteCar"/>
    <w:rsid w:val="00D1734F"/>
    <w:rPr>
      <w:rFonts w:ascii="EEFLEO+ComicSansMS" w:hAnsi="EEFLEO+ComicSansMS" w:cs="Times New Roman"/>
      <w:color w:val="auto"/>
    </w:rPr>
  </w:style>
  <w:style w:type="character" w:customStyle="1" w:styleId="CorpsdetexteCar">
    <w:name w:val="Corps de texte Car"/>
    <w:link w:val="Corpsdetexte"/>
    <w:rsid w:val="00D1734F"/>
    <w:rPr>
      <w:rFonts w:ascii="EEFLEO+ComicSansMS" w:eastAsia="Times New Roman" w:hAnsi="EEFLEO+ComicSansMS" w:cs="Times New Roman"/>
      <w:sz w:val="24"/>
      <w:szCs w:val="24"/>
      <w:lang w:eastAsia="fr-FR"/>
    </w:rPr>
  </w:style>
  <w:style w:type="paragraph" w:styleId="Paragraphedeliste">
    <w:name w:val="List Paragraph"/>
    <w:basedOn w:val="Normal"/>
    <w:uiPriority w:val="34"/>
    <w:qFormat/>
    <w:rsid w:val="00792ADC"/>
    <w:pPr>
      <w:ind w:left="720"/>
      <w:contextualSpacing/>
    </w:pPr>
  </w:style>
  <w:style w:type="character" w:styleId="Lienhypertexte">
    <w:name w:val="Hyperlink"/>
    <w:unhideWhenUsed/>
    <w:rsid w:val="00D1734F"/>
    <w:rPr>
      <w:color w:val="0000FF"/>
      <w:u w:val="single"/>
    </w:rPr>
  </w:style>
  <w:style w:type="paragraph" w:styleId="Textedebulles">
    <w:name w:val="Balloon Text"/>
    <w:basedOn w:val="Normal"/>
    <w:link w:val="TextedebullesCar"/>
    <w:uiPriority w:val="99"/>
    <w:semiHidden/>
    <w:unhideWhenUsed/>
    <w:rsid w:val="00D1734F"/>
    <w:rPr>
      <w:rFonts w:ascii="Tahoma" w:hAnsi="Tahoma"/>
      <w:sz w:val="16"/>
      <w:szCs w:val="16"/>
      <w:lang w:eastAsia="fr-FR" w:bidi="ar-SA"/>
    </w:rPr>
  </w:style>
  <w:style w:type="character" w:customStyle="1" w:styleId="TextedebullesCar">
    <w:name w:val="Texte de bulles Car"/>
    <w:link w:val="Textedebulles"/>
    <w:uiPriority w:val="99"/>
    <w:semiHidden/>
    <w:rsid w:val="00D1734F"/>
    <w:rPr>
      <w:rFonts w:ascii="Tahoma" w:eastAsia="Times New Roman" w:hAnsi="Tahoma" w:cs="Tahoma"/>
      <w:sz w:val="16"/>
      <w:szCs w:val="16"/>
      <w:lang w:eastAsia="fr-FR"/>
    </w:rPr>
  </w:style>
  <w:style w:type="table" w:styleId="Grilledutableau">
    <w:name w:val="Table Grid"/>
    <w:basedOn w:val="TableauNormal"/>
    <w:uiPriority w:val="59"/>
    <w:rsid w:val="00D1734F"/>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link w:val="Titre3"/>
    <w:uiPriority w:val="9"/>
    <w:rsid w:val="00792ADC"/>
    <w:rPr>
      <w:rFonts w:ascii="Cambria" w:eastAsia="Times New Roman" w:hAnsi="Cambria" w:cs="Times New Roman"/>
      <w:b/>
      <w:bCs/>
      <w:color w:val="4F81BD"/>
    </w:rPr>
  </w:style>
  <w:style w:type="character" w:customStyle="1" w:styleId="Titre6Car">
    <w:name w:val="Titre 6 Car"/>
    <w:link w:val="Titre6"/>
    <w:uiPriority w:val="9"/>
    <w:rsid w:val="00792ADC"/>
    <w:rPr>
      <w:rFonts w:ascii="Cambria" w:eastAsia="Times New Roman" w:hAnsi="Cambria" w:cs="Times New Roman"/>
      <w:i/>
      <w:iCs/>
      <w:color w:val="243F60"/>
    </w:rPr>
  </w:style>
  <w:style w:type="paragraph" w:styleId="NormalWeb">
    <w:name w:val="Normal (Web)"/>
    <w:basedOn w:val="Normal"/>
    <w:uiPriority w:val="99"/>
    <w:unhideWhenUsed/>
    <w:rsid w:val="00D1734F"/>
    <w:pPr>
      <w:spacing w:before="100" w:beforeAutospacing="1" w:after="100" w:afterAutospacing="1"/>
    </w:pPr>
  </w:style>
  <w:style w:type="character" w:customStyle="1" w:styleId="titreref2">
    <w:name w:val="titre_ref2"/>
    <w:basedOn w:val="Policepardfaut"/>
    <w:rsid w:val="00D1734F"/>
  </w:style>
  <w:style w:type="character" w:customStyle="1" w:styleId="scriptref">
    <w:name w:val="script_ref"/>
    <w:basedOn w:val="Policepardfaut"/>
    <w:rsid w:val="00D1734F"/>
  </w:style>
  <w:style w:type="character" w:customStyle="1" w:styleId="descrref">
    <w:name w:val="descr_ref"/>
    <w:basedOn w:val="Policepardfaut"/>
    <w:rsid w:val="00D1734F"/>
  </w:style>
  <w:style w:type="paragraph" w:styleId="En-tte">
    <w:name w:val="header"/>
    <w:basedOn w:val="Normal"/>
    <w:link w:val="En-tteCar"/>
    <w:rsid w:val="00D1734F"/>
    <w:pPr>
      <w:tabs>
        <w:tab w:val="center" w:pos="4536"/>
        <w:tab w:val="right" w:pos="9072"/>
      </w:tabs>
    </w:pPr>
    <w:rPr>
      <w:rFonts w:ascii="Times New Roman" w:hAnsi="Times New Roman"/>
      <w:sz w:val="24"/>
      <w:szCs w:val="24"/>
      <w:lang w:bidi="ar-SA"/>
    </w:rPr>
  </w:style>
  <w:style w:type="character" w:customStyle="1" w:styleId="En-tteCar">
    <w:name w:val="En-tête Car"/>
    <w:link w:val="En-tte"/>
    <w:rsid w:val="00D1734F"/>
    <w:rPr>
      <w:rFonts w:ascii="Times New Roman" w:eastAsia="Times New Roman" w:hAnsi="Times New Roman"/>
      <w:sz w:val="24"/>
      <w:szCs w:val="24"/>
    </w:rPr>
  </w:style>
  <w:style w:type="paragraph" w:styleId="Pieddepage">
    <w:name w:val="footer"/>
    <w:basedOn w:val="Normal"/>
    <w:link w:val="PieddepageCar"/>
    <w:rsid w:val="00D1734F"/>
    <w:pPr>
      <w:tabs>
        <w:tab w:val="center" w:pos="4536"/>
        <w:tab w:val="right" w:pos="9072"/>
      </w:tabs>
    </w:pPr>
    <w:rPr>
      <w:rFonts w:ascii="Times New Roman" w:hAnsi="Times New Roman"/>
      <w:sz w:val="24"/>
      <w:szCs w:val="24"/>
      <w:lang w:bidi="ar-SA"/>
    </w:rPr>
  </w:style>
  <w:style w:type="character" w:customStyle="1" w:styleId="PieddepageCar">
    <w:name w:val="Pied de page Car"/>
    <w:link w:val="Pieddepage"/>
    <w:rsid w:val="00D1734F"/>
    <w:rPr>
      <w:rFonts w:ascii="Times New Roman" w:eastAsia="Times New Roman" w:hAnsi="Times New Roman"/>
      <w:sz w:val="24"/>
      <w:szCs w:val="24"/>
    </w:rPr>
  </w:style>
  <w:style w:type="character" w:styleId="Numrodepage">
    <w:name w:val="page number"/>
    <w:basedOn w:val="Policepardfaut"/>
    <w:rsid w:val="00D1734F"/>
  </w:style>
  <w:style w:type="paragraph" w:customStyle="1" w:styleId="Classetitre">
    <w:name w:val="Classe_titre"/>
    <w:basedOn w:val="Normal"/>
    <w:rsid w:val="00D1734F"/>
    <w:pPr>
      <w:suppressAutoHyphens/>
    </w:pPr>
    <w:rPr>
      <w:b/>
      <w:bCs/>
      <w:iCs/>
      <w:sz w:val="28"/>
      <w:lang w:eastAsia="ar-SA"/>
    </w:rPr>
  </w:style>
  <w:style w:type="character" w:customStyle="1" w:styleId="Titre2Car">
    <w:name w:val="Titre 2 Car"/>
    <w:link w:val="Titre2"/>
    <w:uiPriority w:val="9"/>
    <w:rsid w:val="00792ADC"/>
    <w:rPr>
      <w:rFonts w:ascii="Cambria" w:eastAsia="Times New Roman" w:hAnsi="Cambria" w:cs="Times New Roman"/>
      <w:b/>
      <w:bCs/>
      <w:color w:val="4F81BD"/>
      <w:sz w:val="26"/>
      <w:szCs w:val="26"/>
    </w:rPr>
  </w:style>
  <w:style w:type="character" w:customStyle="1" w:styleId="bold">
    <w:name w:val="bold"/>
    <w:rsid w:val="00D1734F"/>
  </w:style>
  <w:style w:type="character" w:styleId="Marquedecommentaire">
    <w:name w:val="annotation reference"/>
    <w:semiHidden/>
    <w:rsid w:val="00D1734F"/>
    <w:rPr>
      <w:sz w:val="16"/>
      <w:szCs w:val="16"/>
    </w:rPr>
  </w:style>
  <w:style w:type="paragraph" w:styleId="Commentaire">
    <w:name w:val="annotation text"/>
    <w:basedOn w:val="Normal"/>
    <w:semiHidden/>
    <w:rsid w:val="00D1734F"/>
    <w:rPr>
      <w:szCs w:val="20"/>
    </w:rPr>
  </w:style>
  <w:style w:type="paragraph" w:styleId="Objetducommentaire">
    <w:name w:val="annotation subject"/>
    <w:basedOn w:val="Commentaire"/>
    <w:next w:val="Commentaire"/>
    <w:semiHidden/>
    <w:rsid w:val="00D1734F"/>
    <w:rPr>
      <w:b/>
      <w:bCs/>
    </w:rPr>
  </w:style>
  <w:style w:type="character" w:customStyle="1" w:styleId="Marquedecommentaire1">
    <w:name w:val="Marque de commentaire1"/>
    <w:rsid w:val="00D1734F"/>
    <w:rPr>
      <w:sz w:val="16"/>
      <w:szCs w:val="16"/>
    </w:rPr>
  </w:style>
  <w:style w:type="paragraph" w:customStyle="1" w:styleId="Dure">
    <w:name w:val="Durée"/>
    <w:basedOn w:val="Normal"/>
    <w:rsid w:val="00D1734F"/>
    <w:pPr>
      <w:suppressAutoHyphens/>
      <w:spacing w:before="57"/>
    </w:pPr>
    <w:rPr>
      <w:rFonts w:ascii="Nimbus Roman No9 L" w:eastAsia="DejaVu Sans" w:hAnsi="Nimbus Roman No9 L"/>
      <w:b/>
      <w:bCs/>
      <w:kern w:val="1"/>
      <w:lang w:eastAsia="zh-CN"/>
    </w:rPr>
  </w:style>
  <w:style w:type="paragraph" w:customStyle="1" w:styleId="CAS">
    <w:name w:val="CAS ..."/>
    <w:basedOn w:val="Normal"/>
    <w:rsid w:val="00D1734F"/>
    <w:pPr>
      <w:pBdr>
        <w:top w:val="single" w:sz="4" w:space="8" w:color="000000" w:shadow="1"/>
        <w:left w:val="single" w:sz="4" w:space="8" w:color="000000" w:shadow="1"/>
        <w:bottom w:val="single" w:sz="4" w:space="8" w:color="000000" w:shadow="1"/>
        <w:right w:val="single" w:sz="4" w:space="8" w:color="000000" w:shadow="1"/>
      </w:pBdr>
      <w:shd w:val="clear" w:color="auto" w:fill="CCCCCC"/>
      <w:suppressAutoHyphens/>
      <w:spacing w:before="57"/>
      <w:ind w:left="2268" w:right="2268"/>
      <w:jc w:val="center"/>
    </w:pPr>
    <w:rPr>
      <w:rFonts w:ascii="Nimbus Roman No9 L" w:eastAsia="DejaVu Sans" w:hAnsi="Nimbus Roman No9 L"/>
      <w:b/>
      <w:bCs/>
      <w:caps/>
      <w:spacing w:val="30"/>
      <w:kern w:val="1"/>
      <w:sz w:val="48"/>
      <w:szCs w:val="48"/>
      <w:lang w:eastAsia="zh-CN"/>
    </w:rPr>
  </w:style>
  <w:style w:type="paragraph" w:customStyle="1" w:styleId="numration">
    <w:name w:val="énumération"/>
    <w:basedOn w:val="Normal"/>
    <w:rsid w:val="00D1734F"/>
    <w:pPr>
      <w:tabs>
        <w:tab w:val="num" w:pos="720"/>
      </w:tabs>
      <w:suppressAutoHyphens/>
      <w:spacing w:before="57"/>
      <w:ind w:left="850" w:hanging="360"/>
    </w:pPr>
    <w:rPr>
      <w:rFonts w:ascii="Nimbus Roman No9 L" w:eastAsia="DejaVu Sans" w:hAnsi="Nimbus Roman No9 L"/>
      <w:kern w:val="1"/>
      <w:lang w:eastAsia="zh-CN"/>
    </w:rPr>
  </w:style>
  <w:style w:type="paragraph" w:customStyle="1" w:styleId="Paragraphedeliste1">
    <w:name w:val="Paragraphe de liste1"/>
    <w:basedOn w:val="Normal"/>
    <w:rsid w:val="00D1734F"/>
    <w:pPr>
      <w:ind w:left="720"/>
      <w:contextualSpacing/>
    </w:pPr>
  </w:style>
  <w:style w:type="paragraph" w:customStyle="1" w:styleId="TUDEDECAS">
    <w:name w:val="ÉTUDE DE CAS"/>
    <w:basedOn w:val="Normal"/>
    <w:rsid w:val="00D1734F"/>
    <w:pPr>
      <w:pBdr>
        <w:top w:val="single" w:sz="4" w:space="6" w:color="000000" w:shadow="1"/>
        <w:left w:val="single" w:sz="4" w:space="6" w:color="000000" w:shadow="1"/>
        <w:bottom w:val="single" w:sz="4" w:space="6" w:color="000000" w:shadow="1"/>
        <w:right w:val="single" w:sz="4" w:space="6" w:color="000000" w:shadow="1"/>
      </w:pBdr>
      <w:suppressAutoHyphens/>
      <w:spacing w:before="57"/>
      <w:ind w:left="2268" w:right="2268"/>
      <w:jc w:val="center"/>
    </w:pPr>
    <w:rPr>
      <w:rFonts w:ascii="Nimbus Roman No9 L" w:eastAsia="DejaVu Sans" w:hAnsi="Nimbus Roman No9 L"/>
      <w:b/>
      <w:bCs/>
      <w:caps/>
      <w:spacing w:val="20"/>
      <w:kern w:val="1"/>
      <w:sz w:val="40"/>
      <w:szCs w:val="40"/>
      <w:lang w:eastAsia="ar-SA"/>
    </w:rPr>
  </w:style>
  <w:style w:type="character" w:customStyle="1" w:styleId="Titre1Car">
    <w:name w:val="Titre 1 Car"/>
    <w:link w:val="Titre1"/>
    <w:uiPriority w:val="9"/>
    <w:rsid w:val="00BC4B90"/>
    <w:rPr>
      <w:rFonts w:ascii="Verdana" w:eastAsia="Times New Roman" w:hAnsi="Verdana" w:cs="Times New Roman"/>
      <w:b/>
      <w:bCs/>
      <w:i/>
      <w:color w:val="000000"/>
      <w:sz w:val="28"/>
      <w:szCs w:val="28"/>
    </w:rPr>
  </w:style>
  <w:style w:type="character" w:customStyle="1" w:styleId="Titre4Car">
    <w:name w:val="Titre 4 Car"/>
    <w:link w:val="Titre4"/>
    <w:uiPriority w:val="9"/>
    <w:rsid w:val="00792ADC"/>
    <w:rPr>
      <w:rFonts w:ascii="Cambria" w:eastAsia="Times New Roman" w:hAnsi="Cambria" w:cs="Times New Roman"/>
      <w:b/>
      <w:bCs/>
      <w:i/>
      <w:iCs/>
      <w:color w:val="4F81BD"/>
    </w:rPr>
  </w:style>
  <w:style w:type="character" w:customStyle="1" w:styleId="Titre5Car">
    <w:name w:val="Titre 5 Car"/>
    <w:link w:val="Titre5"/>
    <w:uiPriority w:val="9"/>
    <w:rsid w:val="00792ADC"/>
    <w:rPr>
      <w:rFonts w:ascii="Cambria" w:eastAsia="Times New Roman" w:hAnsi="Cambria" w:cs="Times New Roman"/>
      <w:color w:val="243F60"/>
    </w:rPr>
  </w:style>
  <w:style w:type="character" w:customStyle="1" w:styleId="Titre7Car">
    <w:name w:val="Titre 7 Car"/>
    <w:link w:val="Titre7"/>
    <w:uiPriority w:val="9"/>
    <w:rsid w:val="00792ADC"/>
    <w:rPr>
      <w:rFonts w:ascii="Cambria" w:eastAsia="Times New Roman" w:hAnsi="Cambria" w:cs="Times New Roman"/>
      <w:i/>
      <w:iCs/>
      <w:color w:val="404040"/>
    </w:rPr>
  </w:style>
  <w:style w:type="character" w:customStyle="1" w:styleId="Titre8Car">
    <w:name w:val="Titre 8 Car"/>
    <w:link w:val="Titre8"/>
    <w:uiPriority w:val="9"/>
    <w:rsid w:val="00792ADC"/>
    <w:rPr>
      <w:rFonts w:ascii="Cambria" w:eastAsia="Times New Roman" w:hAnsi="Cambria" w:cs="Times New Roman"/>
      <w:color w:val="4F81BD"/>
      <w:sz w:val="20"/>
      <w:szCs w:val="20"/>
    </w:rPr>
  </w:style>
  <w:style w:type="character" w:customStyle="1" w:styleId="Titre9Car">
    <w:name w:val="Titre 9 Car"/>
    <w:link w:val="Titre9"/>
    <w:uiPriority w:val="9"/>
    <w:rsid w:val="00792ADC"/>
    <w:rPr>
      <w:rFonts w:ascii="Cambria" w:eastAsia="Times New Roman" w:hAnsi="Cambria" w:cs="Times New Roman"/>
      <w:i/>
      <w:iCs/>
      <w:color w:val="404040"/>
      <w:sz w:val="20"/>
      <w:szCs w:val="20"/>
    </w:rPr>
  </w:style>
  <w:style w:type="paragraph" w:styleId="Lgende">
    <w:name w:val="caption"/>
    <w:basedOn w:val="Normal"/>
    <w:next w:val="Normal"/>
    <w:uiPriority w:val="35"/>
    <w:semiHidden/>
    <w:unhideWhenUsed/>
    <w:qFormat/>
    <w:rsid w:val="00792ADC"/>
    <w:pPr>
      <w:spacing w:line="240" w:lineRule="auto"/>
    </w:pPr>
    <w:rPr>
      <w:b/>
      <w:bCs/>
      <w:color w:val="4F81BD"/>
      <w:sz w:val="18"/>
      <w:szCs w:val="18"/>
    </w:rPr>
  </w:style>
  <w:style w:type="paragraph" w:styleId="Titre">
    <w:name w:val="Title"/>
    <w:basedOn w:val="Normal"/>
    <w:next w:val="Normal"/>
    <w:link w:val="TitreCar"/>
    <w:uiPriority w:val="10"/>
    <w:qFormat/>
    <w:rsid w:val="00F377DB"/>
    <w:pPr>
      <w:pBdr>
        <w:bottom w:val="single" w:sz="8" w:space="4" w:color="auto"/>
      </w:pBdr>
      <w:spacing w:after="300" w:line="240" w:lineRule="auto"/>
      <w:contextualSpacing/>
    </w:pPr>
    <w:rPr>
      <w:rFonts w:ascii="Cambria" w:hAnsi="Cambria"/>
      <w:color w:val="000000"/>
      <w:spacing w:val="5"/>
      <w:kern w:val="28"/>
      <w:sz w:val="32"/>
      <w:szCs w:val="36"/>
      <w:lang w:bidi="ar-SA"/>
    </w:rPr>
  </w:style>
  <w:style w:type="character" w:customStyle="1" w:styleId="TitreCar">
    <w:name w:val="Titre Car"/>
    <w:link w:val="Titre"/>
    <w:uiPriority w:val="10"/>
    <w:rsid w:val="00F377DB"/>
    <w:rPr>
      <w:rFonts w:ascii="Cambria" w:eastAsia="Times New Roman" w:hAnsi="Cambria" w:cs="Times New Roman"/>
      <w:color w:val="000000"/>
      <w:spacing w:val="5"/>
      <w:kern w:val="28"/>
      <w:sz w:val="32"/>
      <w:szCs w:val="36"/>
    </w:rPr>
  </w:style>
  <w:style w:type="paragraph" w:styleId="Sous-titre">
    <w:name w:val="Subtitle"/>
    <w:basedOn w:val="Normal"/>
    <w:next w:val="Normal"/>
    <w:link w:val="Sous-titreCar"/>
    <w:uiPriority w:val="11"/>
    <w:qFormat/>
    <w:rsid w:val="00792ADC"/>
    <w:pPr>
      <w:numPr>
        <w:ilvl w:val="1"/>
      </w:numPr>
    </w:pPr>
    <w:rPr>
      <w:rFonts w:ascii="Cambria" w:hAnsi="Cambria"/>
      <w:i/>
      <w:iCs/>
      <w:color w:val="4F81BD"/>
      <w:spacing w:val="15"/>
      <w:sz w:val="24"/>
      <w:szCs w:val="24"/>
      <w:lang w:bidi="ar-SA"/>
    </w:rPr>
  </w:style>
  <w:style w:type="character" w:customStyle="1" w:styleId="Sous-titreCar">
    <w:name w:val="Sous-titre Car"/>
    <w:link w:val="Sous-titre"/>
    <w:uiPriority w:val="11"/>
    <w:rsid w:val="00792ADC"/>
    <w:rPr>
      <w:rFonts w:ascii="Cambria" w:eastAsia="Times New Roman" w:hAnsi="Cambria" w:cs="Times New Roman"/>
      <w:i/>
      <w:iCs/>
      <w:color w:val="4F81BD"/>
      <w:spacing w:val="15"/>
      <w:sz w:val="24"/>
      <w:szCs w:val="24"/>
    </w:rPr>
  </w:style>
  <w:style w:type="character" w:styleId="Accentuation">
    <w:name w:val="Emphasis"/>
    <w:uiPriority w:val="20"/>
    <w:qFormat/>
    <w:rsid w:val="00792ADC"/>
    <w:rPr>
      <w:i/>
      <w:iCs/>
    </w:rPr>
  </w:style>
  <w:style w:type="paragraph" w:styleId="Sansinterligne">
    <w:name w:val="No Spacing"/>
    <w:link w:val="SansinterligneCar"/>
    <w:uiPriority w:val="1"/>
    <w:qFormat/>
    <w:rsid w:val="00792ADC"/>
    <w:rPr>
      <w:sz w:val="22"/>
      <w:szCs w:val="22"/>
      <w:lang w:val="en-US" w:eastAsia="en-US" w:bidi="en-US"/>
    </w:rPr>
  </w:style>
  <w:style w:type="character" w:customStyle="1" w:styleId="SansinterligneCar">
    <w:name w:val="Sans interligne Car"/>
    <w:link w:val="Sansinterligne"/>
    <w:uiPriority w:val="1"/>
    <w:rsid w:val="00792ADC"/>
    <w:rPr>
      <w:sz w:val="22"/>
      <w:szCs w:val="22"/>
      <w:lang w:val="en-US" w:eastAsia="en-US" w:bidi="en-US"/>
    </w:rPr>
  </w:style>
  <w:style w:type="paragraph" w:styleId="Citation">
    <w:name w:val="Quote"/>
    <w:basedOn w:val="Normal"/>
    <w:next w:val="Normal"/>
    <w:link w:val="CitationCar"/>
    <w:uiPriority w:val="29"/>
    <w:qFormat/>
    <w:rsid w:val="00792ADC"/>
    <w:rPr>
      <w:rFonts w:ascii="Calibri" w:hAnsi="Calibri"/>
      <w:i/>
      <w:iCs/>
      <w:color w:val="000000"/>
      <w:szCs w:val="20"/>
      <w:lang w:bidi="ar-SA"/>
    </w:rPr>
  </w:style>
  <w:style w:type="character" w:customStyle="1" w:styleId="CitationCar">
    <w:name w:val="Citation Car"/>
    <w:link w:val="Citation"/>
    <w:uiPriority w:val="29"/>
    <w:rsid w:val="00792ADC"/>
    <w:rPr>
      <w:i/>
      <w:iCs/>
      <w:color w:val="000000"/>
    </w:rPr>
  </w:style>
  <w:style w:type="paragraph" w:styleId="Citationintense">
    <w:name w:val="Intense Quote"/>
    <w:basedOn w:val="Normal"/>
    <w:next w:val="Normal"/>
    <w:link w:val="CitationintenseCar"/>
    <w:uiPriority w:val="30"/>
    <w:qFormat/>
    <w:rsid w:val="00792ADC"/>
    <w:pPr>
      <w:pBdr>
        <w:bottom w:val="single" w:sz="4" w:space="4" w:color="4F81BD"/>
      </w:pBdr>
      <w:spacing w:before="200" w:after="280"/>
      <w:ind w:left="936" w:right="936"/>
    </w:pPr>
    <w:rPr>
      <w:rFonts w:ascii="Calibri" w:hAnsi="Calibri"/>
      <w:b/>
      <w:bCs/>
      <w:i/>
      <w:iCs/>
      <w:color w:val="4F81BD"/>
      <w:szCs w:val="20"/>
      <w:lang w:bidi="ar-SA"/>
    </w:rPr>
  </w:style>
  <w:style w:type="character" w:customStyle="1" w:styleId="CitationintenseCar">
    <w:name w:val="Citation intense Car"/>
    <w:link w:val="Citationintense"/>
    <w:uiPriority w:val="30"/>
    <w:rsid w:val="00792ADC"/>
    <w:rPr>
      <w:b/>
      <w:bCs/>
      <w:i/>
      <w:iCs/>
      <w:color w:val="4F81BD"/>
    </w:rPr>
  </w:style>
  <w:style w:type="character" w:styleId="Emphaseple">
    <w:name w:val="Subtle Emphasis"/>
    <w:uiPriority w:val="19"/>
    <w:qFormat/>
    <w:rsid w:val="00792ADC"/>
    <w:rPr>
      <w:i/>
      <w:iCs/>
      <w:color w:val="808080"/>
    </w:rPr>
  </w:style>
  <w:style w:type="character" w:styleId="Emphaseintense">
    <w:name w:val="Intense Emphasis"/>
    <w:uiPriority w:val="21"/>
    <w:qFormat/>
    <w:rsid w:val="00C41FDE"/>
    <w:rPr>
      <w:b/>
      <w:bCs/>
      <w:i/>
      <w:iCs/>
      <w:color w:val="000000"/>
    </w:rPr>
  </w:style>
  <w:style w:type="character" w:styleId="Rfrenceple">
    <w:name w:val="Subtle Reference"/>
    <w:uiPriority w:val="31"/>
    <w:qFormat/>
    <w:rsid w:val="00792ADC"/>
    <w:rPr>
      <w:smallCaps/>
      <w:color w:val="C0504D"/>
      <w:u w:val="single"/>
    </w:rPr>
  </w:style>
  <w:style w:type="character" w:styleId="Rfrenceintense">
    <w:name w:val="Intense Reference"/>
    <w:uiPriority w:val="32"/>
    <w:qFormat/>
    <w:rsid w:val="00055402"/>
    <w:rPr>
      <w:rFonts w:ascii="Arial Black" w:hAnsi="Arial Black"/>
      <w:smallCaps/>
      <w:spacing w:val="5"/>
      <w:u w:val="single"/>
    </w:rPr>
  </w:style>
  <w:style w:type="character" w:styleId="Titredulivre">
    <w:name w:val="Book Title"/>
    <w:uiPriority w:val="33"/>
    <w:qFormat/>
    <w:rsid w:val="00792ADC"/>
    <w:rPr>
      <w:b/>
      <w:bCs/>
      <w:smallCaps/>
      <w:spacing w:val="5"/>
    </w:rPr>
  </w:style>
  <w:style w:type="paragraph" w:styleId="En-ttedetabledesmatires">
    <w:name w:val="TOC Heading"/>
    <w:basedOn w:val="Titre1"/>
    <w:next w:val="Normal"/>
    <w:uiPriority w:val="39"/>
    <w:semiHidden/>
    <w:unhideWhenUsed/>
    <w:qFormat/>
    <w:rsid w:val="00792ADC"/>
    <w:pPr>
      <w:outlineLvl w:val="9"/>
    </w:pPr>
  </w:style>
  <w:style w:type="paragraph" w:styleId="Rvision">
    <w:name w:val="Revision"/>
    <w:hidden/>
    <w:uiPriority w:val="99"/>
    <w:semiHidden/>
    <w:rsid w:val="00F35BDF"/>
    <w:rPr>
      <w:rFonts w:ascii="Verdana" w:hAnsi="Verdana"/>
      <w:szCs w:val="22"/>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27E69-0F7C-446E-94B8-673064D4E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18</Pages>
  <Words>4031</Words>
  <Characters>22171</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Le SEMOCTOM, Société d’Economie Mixte d’Organisation de la Collecte et du Traitement des Ordures Ménagères, a été créé par arrêté préfectoral du 28 janvier 1980 et se veut être un service public de proximité se conformant aux lois en vigueur</vt:lpstr>
    </vt:vector>
  </TitlesOfParts>
  <Company>EDUCATION NATIONALE</Company>
  <LinksUpToDate>false</LinksUpToDate>
  <CharactersWithSpaces>26150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SEMOCTOM, Société d’Economie Mixte d’Organisation de la Collecte et du Traitement des Ordures Ménagères, a été créé par arrêté préfectoral du 28 janvier 1980 et se veut être un service public de proximité se conformant aux lois en vigueur</dc:title>
  <dc:creator>Pascal</dc:creator>
  <cp:lastModifiedBy>jfvert</cp:lastModifiedBy>
  <cp:revision>30</cp:revision>
  <cp:lastPrinted>2015-02-03T15:35:00Z</cp:lastPrinted>
  <dcterms:created xsi:type="dcterms:W3CDTF">2015-01-29T10:12:00Z</dcterms:created>
  <dcterms:modified xsi:type="dcterms:W3CDTF">2016-03-21T15:24:00Z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Description0">
    <vt:lpwstr/>
  </property>
</Properties>
</file>